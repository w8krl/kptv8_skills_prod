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6B97" w:rsidRPr="007B22F5" w:rsidRDefault="00C5434A" w:rsidP="00F3393B">
      <w:pPr>
        <w:rPr>
          <w:color w:val="FF0000"/>
        </w:rPr>
      </w:pPr>
      <w:r>
        <w:t xml:space="preserve">Name                  </w:t>
      </w:r>
      <w:bookmarkStart w:id="0" w:name="_GoBack"/>
      <w:proofErr w:type="spellStart"/>
      <w:r w:rsidR="00BD4A7D" w:rsidRPr="00BD4A7D">
        <w:rPr>
          <w:color w:val="FF0000"/>
        </w:rPr>
        <w:t>Xiuying</w:t>
      </w:r>
      <w:proofErr w:type="spellEnd"/>
      <w:r w:rsidR="00BD4A7D" w:rsidRPr="00BD4A7D">
        <w:rPr>
          <w:color w:val="FF0000"/>
        </w:rPr>
        <w:t xml:space="preserve"> Su</w:t>
      </w:r>
      <w:bookmarkEnd w:id="0"/>
    </w:p>
    <w:p w:rsidR="0025106D" w:rsidRDefault="0025106D" w:rsidP="0025106D"/>
    <w:p w:rsidR="0025106D" w:rsidRDefault="00A109B1" w:rsidP="0025106D">
      <w:r>
        <w:t xml:space="preserve">Nationality </w:t>
      </w:r>
      <w:r w:rsidR="0025106D">
        <w:tab/>
      </w:r>
      <w:r w:rsidR="00BD4A7D" w:rsidRPr="00BD4A7D">
        <w:rPr>
          <w:color w:val="FF0000"/>
        </w:rPr>
        <w:t xml:space="preserve">Chinese, ILR </w:t>
      </w:r>
      <w:r w:rsidR="00BD4A7D">
        <w:rPr>
          <w:color w:val="FF0000"/>
        </w:rPr>
        <w:t>permit UK</w:t>
      </w:r>
    </w:p>
    <w:p w:rsidR="0025106D" w:rsidRDefault="0025106D" w:rsidP="0025106D"/>
    <w:p w:rsidR="007E09A7" w:rsidRDefault="0025106D" w:rsidP="0025106D">
      <w:pPr>
        <w:rPr>
          <w:color w:val="FF0000"/>
        </w:rPr>
      </w:pPr>
      <w:r>
        <w:t>Role</w:t>
      </w:r>
      <w:r>
        <w:tab/>
      </w:r>
      <w:r>
        <w:tab/>
      </w:r>
      <w:r w:rsidR="00BD4A7D">
        <w:rPr>
          <w:color w:val="FF0000"/>
        </w:rPr>
        <w:t>Data Administrator</w:t>
      </w:r>
    </w:p>
    <w:p w:rsidR="0006001F" w:rsidRDefault="0006001F" w:rsidP="0025106D"/>
    <w:p w:rsidR="0000026C" w:rsidRDefault="0025106D" w:rsidP="0025106D">
      <w:pPr>
        <w:rPr>
          <w:color w:val="FF0000"/>
        </w:rPr>
      </w:pPr>
      <w:r>
        <w:t>Availability</w:t>
      </w:r>
      <w:r w:rsidR="00C5434A">
        <w:rPr>
          <w:color w:val="FF0000"/>
        </w:rPr>
        <w:t xml:space="preserve">         </w:t>
      </w:r>
      <w:r w:rsidR="00BD4A7D">
        <w:rPr>
          <w:color w:val="FF0000"/>
        </w:rPr>
        <w:t>1</w:t>
      </w:r>
      <w:r w:rsidR="00185DE7">
        <w:rPr>
          <w:color w:val="FF0000"/>
        </w:rPr>
        <w:t xml:space="preserve"> weeks </w:t>
      </w:r>
      <w:r w:rsidR="002C4C66">
        <w:rPr>
          <w:color w:val="FF0000"/>
        </w:rPr>
        <w:t>notice</w:t>
      </w:r>
    </w:p>
    <w:p w:rsidR="0000026C" w:rsidRPr="00C1619C" w:rsidRDefault="0000026C" w:rsidP="0025106D">
      <w:pPr>
        <w:rPr>
          <w:color w:val="FF0000"/>
        </w:rPr>
      </w:pPr>
    </w:p>
    <w:p w:rsidR="00BD4A7D" w:rsidRPr="00BD4A7D" w:rsidRDefault="00BD4A7D" w:rsidP="00BD4A7D">
      <w:pPr>
        <w:rPr>
          <w:color w:val="000000" w:themeColor="text1"/>
          <w:lang w:val="en-US"/>
        </w:rPr>
      </w:pP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FF0000"/>
        </w:rPr>
      </w:pPr>
      <w:r w:rsidRPr="00BD4A7D">
        <w:rPr>
          <w:color w:val="FF0000"/>
        </w:rPr>
        <w:t>STRENGTH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 xml:space="preserve"> 7-Years work experience at Huawei UK and 8-years work experience at </w:t>
      </w:r>
      <w:proofErr w:type="spellStart"/>
      <w:r w:rsidRPr="00BD4A7D">
        <w:rPr>
          <w:color w:val="000000" w:themeColor="text1"/>
        </w:rPr>
        <w:t>D’Long</w:t>
      </w:r>
      <w:proofErr w:type="spellEnd"/>
      <w:r w:rsidRPr="00BD4A7D">
        <w:rPr>
          <w:color w:val="000000" w:themeColor="text1"/>
        </w:rPr>
        <w:t xml:space="preserve"> China;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Excellent language and communication skills both in written and spoken English and Chinese at all levels;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Excellent IT skills with Microsoft Word, Excel, PowerPoint, outlook, f</w:t>
      </w:r>
      <w:r>
        <w:rPr>
          <w:color w:val="000000" w:themeColor="text1"/>
        </w:rPr>
        <w:t xml:space="preserve">amiliar with ERP, SAGE MASS500, </w:t>
      </w:r>
      <w:r w:rsidRPr="00BD4A7D">
        <w:rPr>
          <w:color w:val="000000" w:themeColor="text1"/>
        </w:rPr>
        <w:t>CRM, SCS, OBASS,NETSUIT ORECAL system;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 xml:space="preserve"> Good negotiating and numeric skills, strong analytical, </w:t>
      </w:r>
      <w:proofErr w:type="spellStart"/>
      <w:r w:rsidRPr="00BD4A7D">
        <w:rPr>
          <w:color w:val="000000" w:themeColor="text1"/>
        </w:rPr>
        <w:t>organising</w:t>
      </w:r>
      <w:proofErr w:type="spellEnd"/>
      <w:r w:rsidRPr="00BD4A7D">
        <w:rPr>
          <w:color w:val="000000" w:themeColor="text1"/>
        </w:rPr>
        <w:t xml:space="preserve"> and decision making skills;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Self-motivated, able to work independently;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Comprehensive experience in Sales / Project management/Business operation/ HR/Marketing</w:t>
      </w:r>
    </w:p>
    <w:p w:rsidR="00BD4A7D" w:rsidRPr="00BD4A7D" w:rsidRDefault="00BD4A7D" w:rsidP="00BD4A7D">
      <w:pPr>
        <w:rPr>
          <w:color w:val="000000" w:themeColor="text1"/>
          <w:lang w:val="en-US"/>
        </w:rPr>
      </w:pP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FF0000"/>
        </w:rPr>
      </w:pPr>
      <w:r w:rsidRPr="00BD4A7D">
        <w:rPr>
          <w:color w:val="FF0000"/>
        </w:rPr>
        <w:t>PROJECTS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Project involved (</w:t>
      </w:r>
      <w:proofErr w:type="spellStart"/>
      <w:r w:rsidRPr="00BD4A7D">
        <w:rPr>
          <w:color w:val="000000" w:themeColor="text1"/>
        </w:rPr>
        <w:t>Composs</w:t>
      </w:r>
      <w:proofErr w:type="spellEnd"/>
      <w:r w:rsidRPr="00BD4A7D">
        <w:rPr>
          <w:color w:val="000000" w:themeColor="text1"/>
        </w:rPr>
        <w:t xml:space="preserve"> NL project, Hub-</w:t>
      </w:r>
      <w:proofErr w:type="spellStart"/>
      <w:r w:rsidRPr="00BD4A7D">
        <w:rPr>
          <w:color w:val="000000" w:themeColor="text1"/>
        </w:rPr>
        <w:t>Shuher</w:t>
      </w:r>
      <w:proofErr w:type="spellEnd"/>
      <w:r w:rsidRPr="00BD4A7D">
        <w:rPr>
          <w:color w:val="000000" w:themeColor="text1"/>
        </w:rPr>
        <w:t xml:space="preserve"> NL project , CHH project, </w:t>
      </w:r>
      <w:proofErr w:type="spellStart"/>
      <w:r w:rsidRPr="00BD4A7D">
        <w:rPr>
          <w:color w:val="000000" w:themeColor="text1"/>
        </w:rPr>
        <w:t>Globla</w:t>
      </w:r>
      <w:proofErr w:type="spellEnd"/>
      <w:r w:rsidRPr="00BD4A7D">
        <w:rPr>
          <w:color w:val="000000" w:themeColor="text1"/>
        </w:rPr>
        <w:t xml:space="preserve"> VF project),</w:t>
      </w:r>
      <w:r>
        <w:rPr>
          <w:color w:val="000000" w:themeColor="text1"/>
        </w:rPr>
        <w:t xml:space="preserve"> </w:t>
      </w:r>
      <w:r w:rsidRPr="00BD4A7D">
        <w:rPr>
          <w:color w:val="000000" w:themeColor="text1"/>
        </w:rPr>
        <w:t xml:space="preserve">excellent relationship with supplies( </w:t>
      </w:r>
      <w:proofErr w:type="spellStart"/>
      <w:r w:rsidRPr="00BD4A7D">
        <w:rPr>
          <w:color w:val="000000" w:themeColor="text1"/>
        </w:rPr>
        <w:t>Protai</w:t>
      </w:r>
      <w:proofErr w:type="spellEnd"/>
      <w:r w:rsidRPr="00BD4A7D">
        <w:rPr>
          <w:color w:val="000000" w:themeColor="text1"/>
        </w:rPr>
        <w:t xml:space="preserve">, </w:t>
      </w:r>
      <w:proofErr w:type="spellStart"/>
      <w:r w:rsidRPr="00BD4A7D">
        <w:rPr>
          <w:color w:val="000000" w:themeColor="text1"/>
        </w:rPr>
        <w:t>Yesmold</w:t>
      </w:r>
      <w:proofErr w:type="spellEnd"/>
      <w:r w:rsidRPr="00BD4A7D">
        <w:rPr>
          <w:color w:val="000000" w:themeColor="text1"/>
        </w:rPr>
        <w:t xml:space="preserve">, </w:t>
      </w:r>
      <w:proofErr w:type="spellStart"/>
      <w:r w:rsidRPr="00BD4A7D">
        <w:rPr>
          <w:color w:val="000000" w:themeColor="text1"/>
        </w:rPr>
        <w:t>Jarlly</w:t>
      </w:r>
      <w:proofErr w:type="spellEnd"/>
      <w:r w:rsidRPr="00BD4A7D">
        <w:rPr>
          <w:color w:val="000000" w:themeColor="text1"/>
        </w:rPr>
        <w:t xml:space="preserve">, Senko MA, Senko CA, </w:t>
      </w:r>
      <w:proofErr w:type="spellStart"/>
      <w:r w:rsidRPr="00BD4A7D">
        <w:rPr>
          <w:color w:val="000000" w:themeColor="text1"/>
        </w:rPr>
        <w:t>Miniflex</w:t>
      </w:r>
      <w:proofErr w:type="spellEnd"/>
      <w:r w:rsidRPr="00BD4A7D">
        <w:rPr>
          <w:color w:val="000000" w:themeColor="text1"/>
        </w:rPr>
        <w:t>, Blue Helix,</w:t>
      </w:r>
      <w:r>
        <w:rPr>
          <w:color w:val="000000" w:themeColor="text1"/>
        </w:rPr>
        <w:t xml:space="preserve"> </w:t>
      </w:r>
      <w:proofErr w:type="spellStart"/>
      <w:r w:rsidRPr="00BD4A7D">
        <w:rPr>
          <w:color w:val="000000" w:themeColor="text1"/>
        </w:rPr>
        <w:t>Euromicron</w:t>
      </w:r>
      <w:proofErr w:type="spellEnd"/>
      <w:r w:rsidRPr="00BD4A7D">
        <w:rPr>
          <w:color w:val="000000" w:themeColor="text1"/>
        </w:rPr>
        <w:t xml:space="preserve">, Micro cape, Saxon </w:t>
      </w:r>
      <w:proofErr w:type="spellStart"/>
      <w:r w:rsidRPr="00BD4A7D">
        <w:rPr>
          <w:color w:val="000000" w:themeColor="text1"/>
        </w:rPr>
        <w:t>Engg</w:t>
      </w:r>
      <w:proofErr w:type="spellEnd"/>
      <w:r w:rsidRPr="00BD4A7D">
        <w:rPr>
          <w:color w:val="000000" w:themeColor="text1"/>
        </w:rPr>
        <w:t xml:space="preserve">, </w:t>
      </w:r>
      <w:proofErr w:type="spellStart"/>
      <w:r w:rsidRPr="00BD4A7D">
        <w:rPr>
          <w:color w:val="000000" w:themeColor="text1"/>
        </w:rPr>
        <w:t>RDM,Optoplast</w:t>
      </w:r>
      <w:proofErr w:type="spellEnd"/>
      <w:r w:rsidRPr="00BD4A7D">
        <w:rPr>
          <w:color w:val="000000" w:themeColor="text1"/>
        </w:rPr>
        <w:t xml:space="preserve">, </w:t>
      </w:r>
      <w:proofErr w:type="spellStart"/>
      <w:r w:rsidRPr="00BD4A7D">
        <w:rPr>
          <w:color w:val="000000" w:themeColor="text1"/>
        </w:rPr>
        <w:t>etc</w:t>
      </w:r>
      <w:proofErr w:type="spellEnd"/>
      <w:r w:rsidRPr="00BD4A7D">
        <w:rPr>
          <w:color w:val="000000" w:themeColor="text1"/>
        </w:rPr>
        <w:t>);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Projects completed</w:t>
      </w:r>
      <w:r w:rsidRPr="00BD4A7D">
        <w:rPr>
          <w:rFonts w:ascii="MS Mincho" w:eastAsia="MS Mincho" w:hAnsi="MS Mincho" w:cs="MS Mincho" w:hint="eastAsia"/>
          <w:color w:val="000000" w:themeColor="text1"/>
        </w:rPr>
        <w:t>（</w:t>
      </w:r>
      <w:r w:rsidRPr="00BD4A7D">
        <w:rPr>
          <w:color w:val="000000" w:themeColor="text1"/>
        </w:rPr>
        <w:t xml:space="preserve">Media Q, SMSC, DMDW, LTE, BSS, MMS, Ireland </w:t>
      </w:r>
      <w:proofErr w:type="spellStart"/>
      <w:r w:rsidRPr="00BD4A7D">
        <w:rPr>
          <w:color w:val="000000" w:themeColor="text1"/>
        </w:rPr>
        <w:t>Mickware</w:t>
      </w:r>
      <w:proofErr w:type="spellEnd"/>
      <w:r w:rsidRPr="00BD4A7D">
        <w:rPr>
          <w:color w:val="000000" w:themeColor="text1"/>
        </w:rPr>
        <w:t>, Firewall Project</w:t>
      </w:r>
      <w:r w:rsidRPr="00BD4A7D">
        <w:rPr>
          <w:rFonts w:ascii="MS Mincho" w:eastAsia="MS Mincho" w:hAnsi="MS Mincho" w:cs="MS Mincho" w:hint="eastAsia"/>
          <w:color w:val="000000" w:themeColor="text1"/>
        </w:rPr>
        <w:t>）</w:t>
      </w:r>
      <w:r w:rsidRPr="00BD4A7D">
        <w:rPr>
          <w:color w:val="000000" w:themeColor="text1"/>
        </w:rPr>
        <w:t xml:space="preserve">;and events </w:t>
      </w:r>
      <w:proofErr w:type="spellStart"/>
      <w:r w:rsidRPr="00BD4A7D">
        <w:rPr>
          <w:color w:val="000000" w:themeColor="text1"/>
        </w:rPr>
        <w:t>organised</w:t>
      </w:r>
      <w:r w:rsidRPr="00BD4A7D">
        <w:rPr>
          <w:rFonts w:ascii="MS Mincho" w:eastAsia="MS Mincho" w:hAnsi="MS Mincho" w:cs="MS Mincho" w:hint="eastAsia"/>
          <w:color w:val="000000" w:themeColor="text1"/>
        </w:rPr>
        <w:t>（</w:t>
      </w:r>
      <w:r w:rsidRPr="00BD4A7D">
        <w:rPr>
          <w:color w:val="000000" w:themeColor="text1"/>
        </w:rPr>
        <w:t>Global</w:t>
      </w:r>
      <w:proofErr w:type="spellEnd"/>
      <w:r w:rsidRPr="00BD4A7D">
        <w:rPr>
          <w:color w:val="000000" w:themeColor="text1"/>
        </w:rPr>
        <w:t xml:space="preserve"> forum, Global roadshow, CIO conference, IBC conference, Edge Launch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conference, Winter concert ,Ascot, Barcelona Mobile World Congress, TNMO Forum, NG Core, TM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 xml:space="preserve">Forum, MBB Road show, Huawei Summer Party, Huawei </w:t>
      </w:r>
      <w:proofErr w:type="spellStart"/>
      <w:r w:rsidRPr="00BD4A7D">
        <w:rPr>
          <w:color w:val="000000" w:themeColor="text1"/>
        </w:rPr>
        <w:t>Thrope</w:t>
      </w:r>
      <w:proofErr w:type="spellEnd"/>
      <w:r w:rsidRPr="00BD4A7D">
        <w:rPr>
          <w:color w:val="000000" w:themeColor="text1"/>
        </w:rPr>
        <w:t xml:space="preserve"> Park Family day</w:t>
      </w:r>
      <w:r w:rsidRPr="00BD4A7D">
        <w:rPr>
          <w:rFonts w:ascii="MS Mincho" w:eastAsia="MS Mincho" w:hAnsi="MS Mincho" w:cs="MS Mincho" w:hint="eastAsia"/>
          <w:color w:val="000000" w:themeColor="text1"/>
        </w:rPr>
        <w:t>）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 xml:space="preserve"> Actively involved in the following project operation (BT Ireland AN project, BT </w:t>
      </w:r>
      <w:proofErr w:type="spellStart"/>
      <w:r w:rsidRPr="00BD4A7D">
        <w:rPr>
          <w:color w:val="000000" w:themeColor="text1"/>
        </w:rPr>
        <w:t>Trib_infill</w:t>
      </w:r>
      <w:proofErr w:type="spellEnd"/>
      <w:r w:rsidRPr="00BD4A7D">
        <w:rPr>
          <w:color w:val="000000" w:themeColor="text1"/>
        </w:rPr>
        <w:t>, MBNL CX6000</w:t>
      </w:r>
      <w:r>
        <w:rPr>
          <w:color w:val="000000" w:themeColor="text1"/>
        </w:rPr>
        <w:t xml:space="preserve"> </w:t>
      </w:r>
      <w:r w:rsidRPr="00BD4A7D">
        <w:rPr>
          <w:color w:val="000000" w:themeColor="text1"/>
        </w:rPr>
        <w:t xml:space="preserve">project), excellent relationship with </w:t>
      </w:r>
      <w:proofErr w:type="spellStart"/>
      <w:r w:rsidRPr="00BD4A7D">
        <w:rPr>
          <w:color w:val="000000" w:themeColor="text1"/>
        </w:rPr>
        <w:t>skateholders</w:t>
      </w:r>
      <w:proofErr w:type="spellEnd"/>
      <w:r w:rsidRPr="00BD4A7D">
        <w:rPr>
          <w:color w:val="000000" w:themeColor="text1"/>
        </w:rPr>
        <w:t xml:space="preserve"> (Modular, </w:t>
      </w:r>
      <w:proofErr w:type="spellStart"/>
      <w:r w:rsidRPr="00BD4A7D">
        <w:rPr>
          <w:color w:val="000000" w:themeColor="text1"/>
        </w:rPr>
        <w:t>Telent</w:t>
      </w:r>
      <w:proofErr w:type="spellEnd"/>
      <w:r w:rsidRPr="00BD4A7D">
        <w:rPr>
          <w:color w:val="000000" w:themeColor="text1"/>
        </w:rPr>
        <w:t xml:space="preserve">, </w:t>
      </w:r>
      <w:proofErr w:type="spellStart"/>
      <w:r w:rsidRPr="00BD4A7D">
        <w:rPr>
          <w:color w:val="000000" w:themeColor="text1"/>
        </w:rPr>
        <w:t>Traxe</w:t>
      </w:r>
      <w:proofErr w:type="spellEnd"/>
      <w:r w:rsidRPr="00BD4A7D">
        <w:rPr>
          <w:color w:val="000000" w:themeColor="text1"/>
        </w:rPr>
        <w:t xml:space="preserve"> / </w:t>
      </w:r>
      <w:proofErr w:type="spellStart"/>
      <w:r w:rsidRPr="00BD4A7D">
        <w:rPr>
          <w:color w:val="000000" w:themeColor="text1"/>
        </w:rPr>
        <w:t>Madelene</w:t>
      </w:r>
      <w:proofErr w:type="spellEnd"/>
      <w:r w:rsidRPr="00BD4A7D">
        <w:rPr>
          <w:color w:val="000000" w:themeColor="text1"/>
        </w:rPr>
        <w:t>, DMN, Greenwoods,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 xml:space="preserve">Indigo, Bailey, Livingstone, 3M, </w:t>
      </w:r>
      <w:proofErr w:type="spellStart"/>
      <w:r w:rsidRPr="00BD4A7D">
        <w:rPr>
          <w:color w:val="000000" w:themeColor="text1"/>
        </w:rPr>
        <w:t>Tyco,Microlease</w:t>
      </w:r>
      <w:proofErr w:type="spellEnd"/>
      <w:r w:rsidRPr="00BD4A7D">
        <w:rPr>
          <w:color w:val="000000" w:themeColor="text1"/>
        </w:rPr>
        <w:t xml:space="preserve">, </w:t>
      </w:r>
      <w:proofErr w:type="spellStart"/>
      <w:r w:rsidRPr="00BD4A7D">
        <w:rPr>
          <w:color w:val="000000" w:themeColor="text1"/>
        </w:rPr>
        <w:t>Rainford</w:t>
      </w:r>
      <w:proofErr w:type="spellEnd"/>
      <w:r w:rsidRPr="00BD4A7D">
        <w:rPr>
          <w:color w:val="000000" w:themeColor="text1"/>
        </w:rPr>
        <w:t xml:space="preserve">, </w:t>
      </w:r>
      <w:proofErr w:type="spellStart"/>
      <w:r w:rsidRPr="00BD4A7D">
        <w:rPr>
          <w:color w:val="000000" w:themeColor="text1"/>
        </w:rPr>
        <w:t>Cannon,Cisco</w:t>
      </w:r>
      <w:proofErr w:type="spellEnd"/>
      <w:r w:rsidRPr="00BD4A7D">
        <w:rPr>
          <w:color w:val="000000" w:themeColor="text1"/>
        </w:rPr>
        <w:t xml:space="preserve"> ) and clients (BT, O2,</w:t>
      </w:r>
      <w:r>
        <w:rPr>
          <w:color w:val="000000" w:themeColor="text1"/>
        </w:rPr>
        <w:t xml:space="preserve"> </w:t>
      </w:r>
      <w:r w:rsidRPr="00BD4A7D">
        <w:rPr>
          <w:color w:val="000000" w:themeColor="text1"/>
        </w:rPr>
        <w:t>Hutchison )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Excellent participation and understanding of industrial operations, involving in manufacturing, circulation,</w:t>
      </w:r>
      <w:r>
        <w:rPr>
          <w:color w:val="000000" w:themeColor="text1"/>
        </w:rPr>
        <w:t xml:space="preserve"> </w:t>
      </w:r>
      <w:r w:rsidRPr="00BD4A7D">
        <w:rPr>
          <w:color w:val="000000" w:themeColor="text1"/>
        </w:rPr>
        <w:t xml:space="preserve">agriculture and food industries (Xinjiang tomato, </w:t>
      </w:r>
      <w:proofErr w:type="spellStart"/>
      <w:r w:rsidRPr="00BD4A7D">
        <w:rPr>
          <w:color w:val="000000" w:themeColor="text1"/>
        </w:rPr>
        <w:t>Honghua</w:t>
      </w:r>
      <w:proofErr w:type="spellEnd"/>
      <w:r w:rsidRPr="00BD4A7D">
        <w:rPr>
          <w:color w:val="000000" w:themeColor="text1"/>
        </w:rPr>
        <w:t xml:space="preserve"> Oil), financing,(</w:t>
      </w:r>
      <w:proofErr w:type="spellStart"/>
      <w:r w:rsidRPr="00BD4A7D">
        <w:rPr>
          <w:color w:val="000000" w:themeColor="text1"/>
        </w:rPr>
        <w:t>Jingxing</w:t>
      </w:r>
      <w:proofErr w:type="spellEnd"/>
      <w:r w:rsidRPr="00BD4A7D">
        <w:rPr>
          <w:color w:val="000000" w:themeColor="text1"/>
        </w:rPr>
        <w:t xml:space="preserve"> </w:t>
      </w:r>
      <w:proofErr w:type="spellStart"/>
      <w:r w:rsidRPr="00BD4A7D">
        <w:rPr>
          <w:color w:val="000000" w:themeColor="text1"/>
        </w:rPr>
        <w:t>Xintuo</w:t>
      </w:r>
      <w:proofErr w:type="spellEnd"/>
      <w:r w:rsidRPr="00BD4A7D">
        <w:rPr>
          <w:color w:val="000000" w:themeColor="text1"/>
        </w:rPr>
        <w:t>, Shenyang</w:t>
      </w:r>
      <w:r>
        <w:rPr>
          <w:color w:val="000000" w:themeColor="text1"/>
        </w:rPr>
        <w:t xml:space="preserve"> </w:t>
      </w:r>
      <w:proofErr w:type="spellStart"/>
      <w:r w:rsidRPr="00BD4A7D">
        <w:rPr>
          <w:color w:val="000000" w:themeColor="text1"/>
        </w:rPr>
        <w:t>hejin</w:t>
      </w:r>
      <w:proofErr w:type="spellEnd"/>
      <w:r w:rsidRPr="00BD4A7D">
        <w:rPr>
          <w:color w:val="000000" w:themeColor="text1"/>
        </w:rPr>
        <w:t xml:space="preserve">, </w:t>
      </w:r>
      <w:proofErr w:type="spellStart"/>
      <w:r w:rsidRPr="00BD4A7D">
        <w:rPr>
          <w:color w:val="000000" w:themeColor="text1"/>
        </w:rPr>
        <w:t>Tianshan</w:t>
      </w:r>
      <w:proofErr w:type="spellEnd"/>
      <w:r w:rsidRPr="00BD4A7D">
        <w:rPr>
          <w:color w:val="000000" w:themeColor="text1"/>
        </w:rPr>
        <w:t xml:space="preserve"> </w:t>
      </w:r>
      <w:proofErr w:type="spellStart"/>
      <w:r w:rsidRPr="00BD4A7D">
        <w:rPr>
          <w:color w:val="000000" w:themeColor="text1"/>
        </w:rPr>
        <w:t>Gufeng</w:t>
      </w:r>
      <w:proofErr w:type="spellEnd"/>
      <w:r w:rsidRPr="00BD4A7D">
        <w:rPr>
          <w:color w:val="000000" w:themeColor="text1"/>
        </w:rPr>
        <w:t>) and tourism (</w:t>
      </w:r>
      <w:proofErr w:type="spellStart"/>
      <w:r w:rsidRPr="00BD4A7D">
        <w:rPr>
          <w:color w:val="000000" w:themeColor="text1"/>
        </w:rPr>
        <w:t>Mingsike</w:t>
      </w:r>
      <w:proofErr w:type="spellEnd"/>
      <w:r w:rsidRPr="00BD4A7D">
        <w:rPr>
          <w:color w:val="000000" w:themeColor="text1"/>
        </w:rPr>
        <w:t xml:space="preserve"> aircraft Carrier in </w:t>
      </w:r>
      <w:proofErr w:type="spellStart"/>
      <w:r w:rsidRPr="00BD4A7D">
        <w:rPr>
          <w:color w:val="000000" w:themeColor="text1"/>
        </w:rPr>
        <w:t>Shenzhen,Beijing</w:t>
      </w:r>
      <w:proofErr w:type="spellEnd"/>
      <w:r w:rsidRPr="00BD4A7D">
        <w:rPr>
          <w:color w:val="000000" w:themeColor="text1"/>
        </w:rPr>
        <w:t xml:space="preserve"> Spacecraft)</w:t>
      </w:r>
    </w:p>
    <w:p w:rsidR="00BD4A7D" w:rsidRPr="00BD4A7D" w:rsidRDefault="00BD4A7D" w:rsidP="00BD4A7D">
      <w:pPr>
        <w:rPr>
          <w:color w:val="000000" w:themeColor="text1"/>
          <w:lang w:val="en-US"/>
        </w:rPr>
      </w:pP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FF0000"/>
        </w:rPr>
      </w:pPr>
      <w:r w:rsidRPr="00BD4A7D">
        <w:rPr>
          <w:color w:val="FF0000"/>
        </w:rPr>
        <w:t>EDUCATION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Sep. 2020 – 19 Dec 2020 Certificate of PRINCE2 Foundation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 xml:space="preserve"> Sep. 2004 – July. 2006 MSc Degree Business Information Technology </w:t>
      </w:r>
      <w:proofErr w:type="spellStart"/>
      <w:r w:rsidRPr="00BD4A7D">
        <w:rPr>
          <w:color w:val="000000" w:themeColor="text1"/>
        </w:rPr>
        <w:t>Northumbria</w:t>
      </w:r>
      <w:proofErr w:type="spellEnd"/>
      <w:r w:rsidRPr="00BD4A7D">
        <w:rPr>
          <w:color w:val="000000" w:themeColor="text1"/>
        </w:rPr>
        <w:t xml:space="preserve"> University UK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March. 2003 – July. 2004 Diploma Advanced English Marvel House College London UK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lastRenderedPageBreak/>
        <w:t xml:space="preserve"> Sep. 1992 – July. 1995 B.A (Hons). International Business Administration </w:t>
      </w:r>
      <w:proofErr w:type="spellStart"/>
      <w:r w:rsidRPr="00BD4A7D">
        <w:rPr>
          <w:color w:val="000000" w:themeColor="text1"/>
        </w:rPr>
        <w:t>XinJiang</w:t>
      </w:r>
      <w:proofErr w:type="spellEnd"/>
      <w:r w:rsidRPr="00BD4A7D">
        <w:rPr>
          <w:color w:val="000000" w:themeColor="text1"/>
        </w:rPr>
        <w:t xml:space="preserve"> University China</w:t>
      </w:r>
    </w:p>
    <w:p w:rsidR="00BD4A7D" w:rsidRPr="00BD4A7D" w:rsidRDefault="00BD4A7D" w:rsidP="00BD4A7D">
      <w:pPr>
        <w:ind w:firstLine="45"/>
        <w:rPr>
          <w:color w:val="000000" w:themeColor="text1"/>
          <w:lang w:val="en-US"/>
        </w:rPr>
      </w:pP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FF0000"/>
        </w:rPr>
      </w:pPr>
      <w:r w:rsidRPr="00BD4A7D">
        <w:rPr>
          <w:color w:val="FF0000"/>
        </w:rPr>
        <w:t>2021-06-18 Page2, Total4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FF0000"/>
        </w:rPr>
      </w:pPr>
      <w:r w:rsidRPr="00BD4A7D">
        <w:rPr>
          <w:color w:val="FF0000"/>
        </w:rPr>
        <w:t>MAIN EXPERIENCE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FF0000"/>
        </w:rPr>
      </w:pPr>
      <w:r w:rsidRPr="00BD4A7D">
        <w:rPr>
          <w:color w:val="FF0000"/>
        </w:rPr>
        <w:t>Purchasing Assistant Purchasing Department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Conduct inventory management and Stock analysis;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Monitor stock levels, identify purchasing needs and forecast;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Purchasing all direct and indirect materials for the business;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Generate internal and external Purchase Orders and Sale Orders;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Track deliveries and updating order records;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Maintain accurate ETA on internal stock system;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Updating purchasing order, expediting and chasing suppliers on delivery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and quality;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Build good relationship with supplier, looking into supply chain spend and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where reduction on cost can be achieved;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Communicate and liaise with suppliers (in Taiwan, China, Japan, UK,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 xml:space="preserve">US, </w:t>
      </w:r>
      <w:proofErr w:type="spellStart"/>
      <w:r w:rsidRPr="00BD4A7D">
        <w:rPr>
          <w:color w:val="000000" w:themeColor="text1"/>
        </w:rPr>
        <w:t>Germany,Netherland</w:t>
      </w:r>
      <w:proofErr w:type="spellEnd"/>
      <w:r w:rsidRPr="00BD4A7D">
        <w:rPr>
          <w:color w:val="000000" w:themeColor="text1"/>
        </w:rPr>
        <w:t xml:space="preserve"> </w:t>
      </w:r>
      <w:proofErr w:type="spellStart"/>
      <w:r w:rsidRPr="00BD4A7D">
        <w:rPr>
          <w:color w:val="000000" w:themeColor="text1"/>
        </w:rPr>
        <w:t>etc</w:t>
      </w:r>
      <w:proofErr w:type="spellEnd"/>
      <w:r w:rsidRPr="00BD4A7D">
        <w:rPr>
          <w:color w:val="000000" w:themeColor="text1"/>
        </w:rPr>
        <w:t>), subsidiaries(in HK, US, Japan, Poland,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 xml:space="preserve">Italy, Switzerland, Denmark, French, Italy </w:t>
      </w:r>
      <w:proofErr w:type="spellStart"/>
      <w:r w:rsidRPr="00BD4A7D">
        <w:rPr>
          <w:color w:val="000000" w:themeColor="text1"/>
        </w:rPr>
        <w:t>etc</w:t>
      </w:r>
      <w:proofErr w:type="spellEnd"/>
      <w:r w:rsidRPr="00BD4A7D">
        <w:rPr>
          <w:color w:val="000000" w:themeColor="text1"/>
        </w:rPr>
        <w:t>), intercompany</w:t>
      </w:r>
    </w:p>
    <w:p w:rsid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departments and other stakeholders;</w:t>
      </w:r>
    </w:p>
    <w:p w:rsidR="00BD4A7D" w:rsidRPr="00BD4A7D" w:rsidRDefault="00BD4A7D" w:rsidP="00BD4A7D">
      <w:pPr>
        <w:pStyle w:val="ListParagraph"/>
        <w:numPr>
          <w:ilvl w:val="0"/>
          <w:numId w:val="0"/>
        </w:numPr>
        <w:ind w:left="2160"/>
        <w:rPr>
          <w:color w:val="FF0000"/>
        </w:rPr>
      </w:pP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FF0000"/>
        </w:rPr>
      </w:pPr>
      <w:r w:rsidRPr="00BD4A7D">
        <w:rPr>
          <w:color w:val="FF0000"/>
        </w:rPr>
        <w:t>12/2015—02/2020 Cranbourne Business and Enterprise college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FF0000"/>
        </w:rPr>
      </w:pPr>
      <w:r w:rsidRPr="00BD4A7D">
        <w:rPr>
          <w:color w:val="FF0000"/>
        </w:rPr>
        <w:t>Chinese Teacher Basingstoke (Part-time)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 xml:space="preserve">Address: </w:t>
      </w:r>
      <w:proofErr w:type="spellStart"/>
      <w:r w:rsidRPr="00BD4A7D">
        <w:rPr>
          <w:color w:val="000000" w:themeColor="text1"/>
        </w:rPr>
        <w:t>Wessex</w:t>
      </w:r>
      <w:proofErr w:type="spellEnd"/>
      <w:r w:rsidRPr="00BD4A7D">
        <w:rPr>
          <w:color w:val="000000" w:themeColor="text1"/>
        </w:rPr>
        <w:t xml:space="preserve"> Cl, Basingstoke RG21 3NP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My duties is planning and teaching pupils Chinese lessons for GCSE level,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preparing and marking exam paper, tracking record;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FF0000"/>
        </w:rPr>
        <w:t>01/2015—02/2020 Self-Employed Basingstoke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My main duty including: Administration management, communication and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Liaising with clients and relevant societies. Finance management. Report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Management.</w:t>
      </w:r>
    </w:p>
    <w:p w:rsidR="00BD4A7D" w:rsidRPr="00BD4A7D" w:rsidRDefault="00BD4A7D" w:rsidP="00BD4A7D">
      <w:pPr>
        <w:rPr>
          <w:color w:val="000000" w:themeColor="text1"/>
          <w:lang w:val="en-US"/>
        </w:rPr>
      </w:pP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FF0000"/>
        </w:rPr>
      </w:pPr>
      <w:r w:rsidRPr="00BD4A7D">
        <w:rPr>
          <w:color w:val="FF0000"/>
        </w:rPr>
        <w:t>April 2011—Dec.2014 Sales Manager Hutchison Global Device Business Department//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FF0000"/>
        </w:rPr>
      </w:pPr>
      <w:r w:rsidRPr="00BD4A7D">
        <w:rPr>
          <w:color w:val="FF0000"/>
        </w:rPr>
        <w:t xml:space="preserve">H3G Account </w:t>
      </w:r>
      <w:proofErr w:type="spellStart"/>
      <w:r w:rsidRPr="00BD4A7D">
        <w:rPr>
          <w:color w:val="FF0000"/>
        </w:rPr>
        <w:t>UK&amp;Ireland</w:t>
      </w:r>
      <w:proofErr w:type="spellEnd"/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Provided sale forecast and sale reports periodically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Secured new businesses and exploiting the potential business; Repeat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businesses at the best possible margins - Selling the full range of the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company’s products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Meeting and Coordinated with internal project team and external</w:t>
      </w:r>
    </w:p>
    <w:p w:rsid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stakeholders to resolve the sale issues, monitoring all live projects</w:t>
      </w:r>
    </w:p>
    <w:p w:rsidR="00BD4A7D" w:rsidRDefault="00BD4A7D" w:rsidP="00BD4A7D">
      <w:pPr>
        <w:rPr>
          <w:color w:val="000000" w:themeColor="text1"/>
        </w:rPr>
      </w:pPr>
    </w:p>
    <w:p w:rsidR="00BD4A7D" w:rsidRDefault="00BD4A7D" w:rsidP="00BD4A7D">
      <w:pPr>
        <w:rPr>
          <w:color w:val="000000" w:themeColor="text1"/>
        </w:rPr>
      </w:pPr>
    </w:p>
    <w:p w:rsidR="00BD4A7D" w:rsidRDefault="00BD4A7D" w:rsidP="00BD4A7D">
      <w:pPr>
        <w:rPr>
          <w:color w:val="000000" w:themeColor="text1"/>
        </w:rPr>
      </w:pPr>
    </w:p>
    <w:p w:rsidR="00BD4A7D" w:rsidRPr="00BD4A7D" w:rsidRDefault="00BD4A7D" w:rsidP="00BD4A7D">
      <w:pPr>
        <w:rPr>
          <w:color w:val="000000" w:themeColor="text1"/>
        </w:rPr>
      </w:pP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FF0000"/>
        </w:rPr>
      </w:pPr>
      <w:r w:rsidRPr="00BD4A7D">
        <w:rPr>
          <w:color w:val="FF0000"/>
        </w:rPr>
        <w:lastRenderedPageBreak/>
        <w:t>Mar 2007—Dec 2014 HUAWEI TECHNOLOGIES (UK) CO. LTD. READING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FF0000"/>
        </w:rPr>
      </w:pPr>
      <w:r w:rsidRPr="00BD4A7D">
        <w:rPr>
          <w:color w:val="FF0000"/>
        </w:rPr>
        <w:t>Address: 300 South Oak Way, Green Park, Reading, UK RG2 6AD</w:t>
      </w:r>
    </w:p>
    <w:p w:rsidR="00BD4A7D" w:rsidRDefault="00BD4A7D" w:rsidP="00BD4A7D">
      <w:pPr>
        <w:pStyle w:val="ListParagraph"/>
        <w:numPr>
          <w:ilvl w:val="2"/>
          <w:numId w:val="29"/>
        </w:numPr>
        <w:rPr>
          <w:color w:val="FF0000"/>
        </w:rPr>
      </w:pPr>
      <w:r w:rsidRPr="00BD4A7D">
        <w:rPr>
          <w:color w:val="FF0000"/>
        </w:rPr>
        <w:t>03/Feb//2020—31/Oct/2020 SENKO ADVANCE COMPONNENTS BASINGSTOKE</w:t>
      </w:r>
    </w:p>
    <w:p w:rsidR="00BD4A7D" w:rsidRPr="00BD4A7D" w:rsidRDefault="00BD4A7D" w:rsidP="00BD4A7D">
      <w:pPr>
        <w:pStyle w:val="ListParagraph"/>
        <w:numPr>
          <w:ilvl w:val="0"/>
          <w:numId w:val="0"/>
        </w:numPr>
        <w:ind w:left="2160"/>
        <w:rPr>
          <w:color w:val="FF0000"/>
        </w:rPr>
      </w:pP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Analyzed category sales across the business, recommending pricing,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supporting the new product launch with promotional activities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Supervised and monitored global team (Austria, Italy, UK, Sweden,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Ireland, Hong Kong, Indonesia) sell in and sell out, achieving maximum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agreed revenue and profit targets</w:t>
      </w:r>
    </w:p>
    <w:p w:rsid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 xml:space="preserve"> Managed CRM and </w:t>
      </w:r>
      <w:proofErr w:type="spellStart"/>
      <w:r w:rsidRPr="00BD4A7D">
        <w:rPr>
          <w:color w:val="000000" w:themeColor="text1"/>
        </w:rPr>
        <w:t>organised</w:t>
      </w:r>
      <w:proofErr w:type="spellEnd"/>
      <w:r w:rsidRPr="00BD4A7D">
        <w:rPr>
          <w:color w:val="000000" w:themeColor="text1"/>
        </w:rPr>
        <w:t xml:space="preserve"> sales events</w:t>
      </w:r>
    </w:p>
    <w:p w:rsidR="00BD4A7D" w:rsidRPr="00BD4A7D" w:rsidRDefault="00BD4A7D" w:rsidP="00BD4A7D">
      <w:pPr>
        <w:pStyle w:val="ListParagraph"/>
        <w:numPr>
          <w:ilvl w:val="0"/>
          <w:numId w:val="0"/>
        </w:numPr>
        <w:ind w:left="2160"/>
        <w:rPr>
          <w:color w:val="000000" w:themeColor="text1"/>
        </w:rPr>
      </w:pP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FF0000"/>
        </w:rPr>
      </w:pPr>
      <w:r w:rsidRPr="00BD4A7D">
        <w:rPr>
          <w:color w:val="FF0000"/>
        </w:rPr>
        <w:t>Executive PA of Device President Device Global Key Account (Nordic &amp;CEE Region)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Manage business administration on behalf of the president;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Created reports, presentations and correspondence;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Dealt with incoming telephone calls and emails ( reading, monitoring and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responding to the president emails in a timely manner);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 xml:space="preserve"> Arranged meetings and conferences, minute taking, </w:t>
      </w:r>
      <w:proofErr w:type="spellStart"/>
      <w:r w:rsidRPr="00BD4A7D">
        <w:rPr>
          <w:color w:val="000000" w:themeColor="text1"/>
        </w:rPr>
        <w:t>organising</w:t>
      </w:r>
      <w:proofErr w:type="spellEnd"/>
      <w:r w:rsidRPr="00BD4A7D">
        <w:rPr>
          <w:color w:val="000000" w:themeColor="text1"/>
        </w:rPr>
        <w:t xml:space="preserve"> agenda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Monitored and submitted expense claims;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 xml:space="preserve"> Managed travel arrangement, assisting with Visa applications, </w:t>
      </w:r>
      <w:proofErr w:type="spellStart"/>
      <w:r w:rsidRPr="00BD4A7D">
        <w:rPr>
          <w:color w:val="000000" w:themeColor="text1"/>
        </w:rPr>
        <w:t>organising</w:t>
      </w:r>
      <w:proofErr w:type="spellEnd"/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events;</w:t>
      </w:r>
    </w:p>
    <w:p w:rsid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Liaised with clients, business guests and visitors at all level;</w:t>
      </w:r>
    </w:p>
    <w:p w:rsidR="00BD4A7D" w:rsidRPr="00BD4A7D" w:rsidRDefault="00BD4A7D" w:rsidP="00BD4A7D">
      <w:pPr>
        <w:pStyle w:val="ListParagraph"/>
        <w:numPr>
          <w:ilvl w:val="0"/>
          <w:numId w:val="0"/>
        </w:numPr>
        <w:ind w:left="2160"/>
        <w:rPr>
          <w:color w:val="000000" w:themeColor="text1"/>
        </w:rPr>
      </w:pP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FF0000"/>
        </w:rPr>
      </w:pPr>
      <w:r w:rsidRPr="00BD4A7D">
        <w:rPr>
          <w:color w:val="FF0000"/>
        </w:rPr>
        <w:t>Mar 2007—July 2010 Project Administrator Project Management Department HUAWEI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(Including duties of Acceptance manager/risk manager/project specialist)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*Awarded Outstanding Employee of the Year for 2 consecutive years*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In charge of PR, PO, ARs, generating and processing in ERP, SCS system;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Communicated and liaised with internal departments of project management,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logistics, procurement, finance, sales, including all product lines (optical, wireless,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 xml:space="preserve">core network, access </w:t>
      </w:r>
      <w:proofErr w:type="spellStart"/>
      <w:r w:rsidRPr="00BD4A7D">
        <w:rPr>
          <w:color w:val="000000" w:themeColor="text1"/>
        </w:rPr>
        <w:t>etc</w:t>
      </w:r>
      <w:proofErr w:type="spellEnd"/>
      <w:r w:rsidRPr="00BD4A7D">
        <w:rPr>
          <w:color w:val="000000" w:themeColor="text1"/>
        </w:rPr>
        <w:t>), suppliers and subsidiaries to ensure all projects on track;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End to end acceptance and delivery for all sites of Huawei UK BT and Non BT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projects;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Analyzed and produced all project data, including stock analysis, inventory reports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and finance reports;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Managed project final payments, processing project invoices and credit notes,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investigating outstanding invoices and closing open expense claims;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Consolidated and documented the fundamental components of a change initiative</w:t>
      </w:r>
    </w:p>
    <w:p w:rsidR="00BD4A7D" w:rsidRPr="00BD4A7D" w:rsidRDefault="00BD4A7D" w:rsidP="00BD4A7D">
      <w:pPr>
        <w:pStyle w:val="ListParagraph"/>
        <w:numPr>
          <w:ilvl w:val="1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 xml:space="preserve">scopes, schedules, resource requirements, budgets, risks, </w:t>
      </w:r>
      <w:proofErr w:type="spellStart"/>
      <w:r w:rsidRPr="00BD4A7D">
        <w:rPr>
          <w:color w:val="000000" w:themeColor="text1"/>
        </w:rPr>
        <w:t>etc</w:t>
      </w:r>
      <w:proofErr w:type="spellEnd"/>
      <w:r w:rsidRPr="00BD4A7D">
        <w:rPr>
          <w:color w:val="000000" w:themeColor="text1"/>
        </w:rPr>
        <w:t>;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Established project change database with relevant evidence from project teams,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partner companies and technical service team;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Claimed money from clients (BT) for Huawei in time;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Managed BT OBASS system, including managing more than 2000 engineers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remote site access on OBASS system for product line, liaising project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lastRenderedPageBreak/>
        <w:t>management team and more than 15 partner companies</w:t>
      </w:r>
    </w:p>
    <w:p w:rsidR="00BD4A7D" w:rsidRPr="00BD4A7D" w:rsidRDefault="00BD4A7D" w:rsidP="00BD4A7D">
      <w:pPr>
        <w:rPr>
          <w:color w:val="000000" w:themeColor="text1"/>
          <w:lang w:val="en-US"/>
        </w:rPr>
      </w:pP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Feb. 1999--Dec. 2002 Executive PA to Board of Directors//Executive Secretary to Vice President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 xml:space="preserve">Aug. 1995—Dec 2002 </w:t>
      </w:r>
      <w:proofErr w:type="spellStart"/>
      <w:r w:rsidRPr="00BD4A7D">
        <w:rPr>
          <w:color w:val="000000" w:themeColor="text1"/>
        </w:rPr>
        <w:t>D’Long</w:t>
      </w:r>
      <w:proofErr w:type="spellEnd"/>
      <w:r w:rsidRPr="00BD4A7D">
        <w:rPr>
          <w:color w:val="000000" w:themeColor="text1"/>
        </w:rPr>
        <w:t xml:space="preserve"> International Strategic Investment </w:t>
      </w:r>
      <w:proofErr w:type="spellStart"/>
      <w:r w:rsidRPr="00BD4A7D">
        <w:rPr>
          <w:color w:val="000000" w:themeColor="text1"/>
        </w:rPr>
        <w:t>Co.,Ltd</w:t>
      </w:r>
      <w:proofErr w:type="spellEnd"/>
      <w:r w:rsidRPr="00BD4A7D">
        <w:rPr>
          <w:color w:val="000000" w:themeColor="text1"/>
        </w:rPr>
        <w:t>.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Address: Floor 16 South, Stock Exchanging Building, Shang Hai, China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2021-06-18 Page4, Total4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Managed and responded to request for the board of Director’s and president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Scheduled and coordinated meetings, taking board meeting minutes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Managed expenses and travel arrangements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Liaised with board management team and clients at all levels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 xml:space="preserve"> Planned and </w:t>
      </w:r>
      <w:proofErr w:type="spellStart"/>
      <w:r w:rsidRPr="00BD4A7D">
        <w:rPr>
          <w:color w:val="000000" w:themeColor="text1"/>
        </w:rPr>
        <w:t>organised</w:t>
      </w:r>
      <w:proofErr w:type="spellEnd"/>
      <w:r w:rsidRPr="00BD4A7D">
        <w:rPr>
          <w:color w:val="000000" w:themeColor="text1"/>
        </w:rPr>
        <w:t xml:space="preserve"> events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Conducted business administration and management</w:t>
      </w:r>
    </w:p>
    <w:p w:rsid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 xml:space="preserve"> Completed miscellaneous tasks assigned by the board of directors and </w:t>
      </w:r>
      <w:proofErr w:type="spellStart"/>
      <w:r w:rsidRPr="00BD4A7D">
        <w:rPr>
          <w:color w:val="000000" w:themeColor="text1"/>
        </w:rPr>
        <w:t>Vicepresident</w:t>
      </w:r>
      <w:proofErr w:type="spellEnd"/>
      <w:r w:rsidRPr="00BD4A7D">
        <w:rPr>
          <w:color w:val="000000" w:themeColor="text1"/>
        </w:rPr>
        <w:t>;</w:t>
      </w:r>
    </w:p>
    <w:p w:rsidR="00BD4A7D" w:rsidRPr="00BD4A7D" w:rsidRDefault="00BD4A7D" w:rsidP="00BD4A7D">
      <w:pPr>
        <w:pStyle w:val="ListParagraph"/>
        <w:numPr>
          <w:ilvl w:val="0"/>
          <w:numId w:val="0"/>
        </w:numPr>
        <w:ind w:left="2160"/>
        <w:rPr>
          <w:color w:val="000000" w:themeColor="text1"/>
        </w:rPr>
      </w:pP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FF0000"/>
        </w:rPr>
      </w:pPr>
      <w:r w:rsidRPr="00BD4A7D">
        <w:rPr>
          <w:color w:val="FF0000"/>
        </w:rPr>
        <w:t>Feb.1997 – Feb.1999 Marketing Manager Marketing Department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Responsible for research, planning, marketing and major commercial operations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(e.g. marketing campaign, client support)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Prepared technical and commercial proposals in response to calls for tenders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 xml:space="preserve"> Participated in contract negotiation, signing, and filing </w:t>
      </w:r>
      <w:proofErr w:type="spellStart"/>
      <w:r w:rsidRPr="00BD4A7D">
        <w:rPr>
          <w:color w:val="000000" w:themeColor="text1"/>
        </w:rPr>
        <w:t>etc</w:t>
      </w:r>
      <w:proofErr w:type="spellEnd"/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Built customer relationship with relevant industrial developers, local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government, access to information on potential projects, including other large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development projects, promoting company image by participating in seminars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and presentations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Maintained business communication with clients and project managers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Collected market intelligence and conducted market study</w:t>
      </w:r>
    </w:p>
    <w:p w:rsidR="00BD4A7D" w:rsidRPr="00BD4A7D" w:rsidRDefault="00BD4A7D" w:rsidP="00BD4A7D">
      <w:pPr>
        <w:rPr>
          <w:color w:val="000000" w:themeColor="text1"/>
          <w:lang w:val="en-US"/>
        </w:rPr>
      </w:pP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FF0000"/>
        </w:rPr>
      </w:pPr>
      <w:r w:rsidRPr="00BD4A7D">
        <w:rPr>
          <w:color w:val="FF0000"/>
        </w:rPr>
        <w:t>Aug.1995-- Feb.1997 HR Recruitment Manager HR Department</w:t>
      </w:r>
    </w:p>
    <w:p w:rsidR="00BD4A7D" w:rsidRPr="00BD4A7D" w:rsidRDefault="00BD4A7D" w:rsidP="00BD4A7D">
      <w:pPr>
        <w:rPr>
          <w:color w:val="000000" w:themeColor="text1"/>
          <w:lang w:val="en-US"/>
        </w:rPr>
      </w:pP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Provided recruitment staff structure analysis and business analysis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Implemented recruitment plans, job analysis, job descriptions, expanding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recruitment channels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Posted recruitment information, collected resumes, selected candidates,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scheduled interviews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Processed employment applications, background checking, updating and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maintaining database</w:t>
      </w:r>
    </w:p>
    <w:p w:rsidR="00BD4A7D" w:rsidRPr="00BD4A7D" w:rsidRDefault="00BD4A7D" w:rsidP="00BD4A7D">
      <w:pPr>
        <w:pStyle w:val="ListParagraph"/>
        <w:numPr>
          <w:ilvl w:val="2"/>
          <w:numId w:val="29"/>
        </w:numPr>
        <w:rPr>
          <w:color w:val="000000" w:themeColor="text1"/>
        </w:rPr>
      </w:pPr>
      <w:r w:rsidRPr="00BD4A7D">
        <w:rPr>
          <w:color w:val="000000" w:themeColor="text1"/>
        </w:rPr>
        <w:t> Responsible for handling employee leave and other entry deployment services</w:t>
      </w:r>
    </w:p>
    <w:p w:rsidR="00BD4A7D" w:rsidRPr="00BD4A7D" w:rsidRDefault="00BD4A7D" w:rsidP="00BD4A7D">
      <w:pPr>
        <w:rPr>
          <w:color w:val="000000" w:themeColor="text1"/>
          <w:lang w:val="en-US"/>
        </w:rPr>
      </w:pPr>
    </w:p>
    <w:p w:rsidR="00B80CCF" w:rsidRPr="00BD4A7D" w:rsidRDefault="00B80CCF" w:rsidP="00BD4A7D">
      <w:pPr>
        <w:ind w:left="1800" w:hanging="360"/>
        <w:rPr>
          <w:color w:val="000000" w:themeColor="text1"/>
        </w:rPr>
      </w:pPr>
    </w:p>
    <w:sectPr w:rsidR="00B80CCF" w:rsidRPr="00BD4A7D" w:rsidSect="007C0CDD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footnotePr>
        <w:pos w:val="beneathText"/>
      </w:footnotePr>
      <w:pgSz w:w="11905" w:h="16837"/>
      <w:pgMar w:top="-1418" w:right="1134" w:bottom="851" w:left="1418" w:header="709" w:footer="28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5120" w:rsidRDefault="00FC5120">
      <w:r>
        <w:separator/>
      </w:r>
    </w:p>
  </w:endnote>
  <w:endnote w:type="continuationSeparator" w:id="0">
    <w:p w:rsidR="00FC5120" w:rsidRDefault="00FC51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plon BP Regular">
    <w:panose1 w:val="00000000000000000000"/>
    <w:charset w:val="00"/>
    <w:family w:val="auto"/>
    <w:pitch w:val="variable"/>
    <w:sig w:usb0="A00000FF" w:usb1="4000207B" w:usb2="00000000" w:usb3="00000000" w:csb0="00000193" w:csb1="00000000"/>
  </w:font>
  <w:font w:name="Simplon BP Medium">
    <w:altName w:val="Calibri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tarSymbol">
    <w:altName w:val="Arial Unicode MS"/>
    <w:charset w:val="80"/>
    <w:family w:val="auto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0496" w:rsidRDefault="005D049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64E2" w:rsidRDefault="007C0CDD" w:rsidP="007C0CDD">
    <w:pPr>
      <w:pStyle w:val="BodyText"/>
      <w:ind w:left="0" w:hanging="851"/>
      <w:jc w:val="left"/>
    </w:pPr>
    <w:r>
      <w:rPr>
        <w:noProof/>
        <w:lang w:val="en-US" w:eastAsia="en-US"/>
      </w:rPr>
      <w:drawing>
        <wp:inline distT="0" distB="0" distL="0" distR="0" wp14:anchorId="3341281F" wp14:editId="65AD06CD">
          <wp:extent cx="517793" cy="517793"/>
          <wp:effectExtent l="0" t="0" r="0" b="0"/>
          <wp:docPr id="4" name="Picture 4" descr="Macintosh HD:Users:Home:Auburn Park:Clients:OptimaliNet:Clients:connect44:print:cv template:swissT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Home:Auburn Park:Clients:OptimaliNet:Clients:connect44:print:cv template:swissT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7952" cy="5179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0496" w:rsidRDefault="005D049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5120" w:rsidRDefault="00FC5120">
      <w:r>
        <w:separator/>
      </w:r>
    </w:p>
  </w:footnote>
  <w:footnote w:type="continuationSeparator" w:id="0">
    <w:p w:rsidR="00FC5120" w:rsidRDefault="00FC512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0496" w:rsidRDefault="005D049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64E2" w:rsidRDefault="00185DE7" w:rsidP="009B1192">
    <w:pPr>
      <w:pStyle w:val="Heading6"/>
      <w:tabs>
        <w:tab w:val="left" w:pos="0"/>
      </w:tabs>
      <w:ind w:hanging="851"/>
      <w:rPr>
        <w:rFonts w:ascii="Trebuchet MS" w:hAnsi="Trebuchet MS"/>
        <w:sz w:val="32"/>
      </w:rPr>
    </w:pPr>
    <w:r>
      <w:rPr>
        <w:rFonts w:ascii="Trebuchet MS" w:hAnsi="Trebuchet MS"/>
        <w:noProof/>
        <w:sz w:val="32"/>
        <w:lang w:val="en-US"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-954405</wp:posOffset>
              </wp:positionH>
              <wp:positionV relativeFrom="paragraph">
                <wp:posOffset>-356235</wp:posOffset>
              </wp:positionV>
              <wp:extent cx="7678420" cy="41275"/>
              <wp:effectExtent l="0" t="0" r="0" b="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678420" cy="41275"/>
                      </a:xfrm>
                      <a:prstGeom prst="rect">
                        <a:avLst/>
                      </a:prstGeom>
                      <a:solidFill>
                        <a:srgbClr val="0E2742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2"/>
                      </a:lnRef>
                      <a:fillRef idx="3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5A31E4" w:rsidRPr="00107CDB" w:rsidRDefault="005A31E4" w:rsidP="00107CDB">
                          <w:pPr>
                            <w:ind w:left="0"/>
                            <w:jc w:val="center"/>
                          </w:pPr>
                        </w:p>
                        <w:p w:rsidR="005A31E4" w:rsidRDefault="005A31E4" w:rsidP="00107CDB">
                          <w:pPr>
                            <w:ind w:left="0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1" o:spid="_x0000_s1026" style="position:absolute;left:0;text-align:left;margin-left:-75.15pt;margin-top:-28.05pt;width:604.6pt;height: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" fillcolor="#0e2742" stroked="f">
              <v:path arrowok="t"/>
              <v:textbox>
                <w:txbxContent>
                  <w:p w:rsidR="005A31E4" w:rsidRPr="00107CDB" w:rsidRDefault="005A31E4" w:rsidP="00107CDB">
                    <w:pPr>
                      <w:ind w:left="0"/>
                      <w:jc w:val="center"/>
                    </w:pPr>
                  </w:p>
                  <w:p w:rsidR="005A31E4" w:rsidRDefault="005A31E4" w:rsidP="00107CDB">
                    <w:pPr>
                      <w:ind w:left="0"/>
                      <w:jc w:val="center"/>
                    </w:pPr>
                  </w:p>
                </w:txbxContent>
              </v:textbox>
            </v:rect>
          </w:pict>
        </mc:Fallback>
      </mc:AlternateContent>
    </w:r>
    <w:r>
      <w:rPr>
        <w:rFonts w:ascii="Trebuchet MS" w:hAnsi="Trebuchet MS"/>
        <w:noProof/>
        <w:sz w:val="32"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-976630</wp:posOffset>
              </wp:positionH>
              <wp:positionV relativeFrom="paragraph">
                <wp:posOffset>-450215</wp:posOffset>
              </wp:positionV>
              <wp:extent cx="7678420" cy="93345"/>
              <wp:effectExtent l="0" t="0" r="0" b="1905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678420" cy="93345"/>
                      </a:xfrm>
                      <a:prstGeom prst="rect">
                        <a:avLst/>
                      </a:prstGeom>
                      <a:solidFill>
                        <a:srgbClr val="D10722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2"/>
                      </a:lnRef>
                      <a:fillRef idx="3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107CDB" w:rsidRPr="00107CDB" w:rsidRDefault="00107CDB" w:rsidP="00107CDB">
                          <w:pPr>
                            <w:ind w:left="0"/>
                            <w:jc w:val="center"/>
                          </w:pPr>
                        </w:p>
                        <w:p w:rsidR="00107CDB" w:rsidRDefault="00107CDB" w:rsidP="00107CDB">
                          <w:pPr>
                            <w:ind w:left="0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" o:spid="_x0000_s1027" style="position:absolute;left:0;text-align:left;margin-left:-76.9pt;margin-top:-35.45pt;width:604.6pt;height:7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" fillcolor="#d10722" stroked="f">
              <v:path arrowok="t"/>
              <v:textbox>
                <w:txbxContent>
                  <w:p w:rsidR="00107CDB" w:rsidRPr="00107CDB" w:rsidRDefault="00107CDB" w:rsidP="00107CDB">
                    <w:pPr>
                      <w:ind w:left="0"/>
                      <w:jc w:val="center"/>
                    </w:pPr>
                  </w:p>
                  <w:p w:rsidR="00107CDB" w:rsidRDefault="00107CDB" w:rsidP="00107CDB">
                    <w:pPr>
                      <w:ind w:left="0"/>
                      <w:jc w:val="center"/>
                    </w:pPr>
                  </w:p>
                </w:txbxContent>
              </v:textbox>
            </v:rect>
          </w:pict>
        </mc:Fallback>
      </mc:AlternateContent>
    </w:r>
    <w:r w:rsidR="007864E2">
      <w:rPr>
        <w:rFonts w:ascii="Trebuchet MS" w:hAnsi="Trebuchet MS"/>
        <w:noProof/>
        <w:sz w:val="32"/>
        <w:lang w:val="en-US" w:eastAsia="en-US"/>
      </w:rPr>
      <w:drawing>
        <wp:inline distT="0" distB="0" distL="0" distR="0" wp14:anchorId="00B29ACA" wp14:editId="5EE8E769">
          <wp:extent cx="1485040" cy="203989"/>
          <wp:effectExtent l="0" t="0" r="0" b="0"/>
          <wp:docPr id="8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5040" cy="20398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5A31E4">
      <w:rPr>
        <w:rFonts w:ascii="Trebuchet MS" w:hAnsi="Trebuchet MS"/>
        <w:sz w:val="32"/>
      </w:rPr>
      <w:softHyphen/>
    </w:r>
  </w:p>
  <w:p w:rsidR="007864E2" w:rsidRDefault="007864E2" w:rsidP="009B1192">
    <w:pPr>
      <w:pStyle w:val="Heading6"/>
      <w:tabs>
        <w:tab w:val="left" w:pos="0"/>
      </w:tabs>
      <w:ind w:hanging="851"/>
      <w:rPr>
        <w:rFonts w:ascii="Simplon BP Regular" w:hAnsi="Simplon BP Regular"/>
        <w:color w:val="D10722"/>
        <w:szCs w:val="28"/>
      </w:rPr>
    </w:pPr>
  </w:p>
  <w:p w:rsidR="007864E2" w:rsidRPr="00AF4E31" w:rsidRDefault="007864E2" w:rsidP="00754B2D">
    <w:pPr>
      <w:pStyle w:val="Heading6"/>
      <w:tabs>
        <w:tab w:val="left" w:pos="0"/>
      </w:tabs>
      <w:ind w:hanging="851"/>
      <w:rPr>
        <w:rFonts w:ascii="Simplon BP Regular" w:hAnsi="Simplon BP Regular"/>
        <w:color w:val="D10722"/>
        <w:szCs w:val="28"/>
      </w:rPr>
    </w:pPr>
    <w:r w:rsidRPr="00AF4E31">
      <w:rPr>
        <w:rFonts w:ascii="Simplon BP Regular" w:hAnsi="Simplon BP Regular"/>
        <w:color w:val="D10722"/>
        <w:szCs w:val="28"/>
      </w:rPr>
      <w:t>Curriculum Vitae</w:t>
    </w:r>
  </w:p>
  <w:p w:rsidR="007864E2" w:rsidRDefault="007864E2" w:rsidP="00754B2D">
    <w:pPr>
      <w:pStyle w:val="Caption"/>
    </w:pPr>
  </w:p>
  <w:p w:rsidR="007864E2" w:rsidRPr="00AF4E31" w:rsidRDefault="00E33B17" w:rsidP="007C1ECF">
    <w:pPr>
      <w:pStyle w:val="Caption"/>
    </w:pPr>
    <w:r>
      <w:t>One Station Square,</w:t>
    </w:r>
    <w:r w:rsidR="007864E2" w:rsidRPr="00AF4E31">
      <w:t xml:space="preserve"> </w:t>
    </w:r>
  </w:p>
  <w:p w:rsidR="00E33B17" w:rsidRDefault="00E33B17" w:rsidP="007C1ECF">
    <w:pPr>
      <w:pStyle w:val="Caption"/>
    </w:pPr>
    <w:r>
      <w:t>Bracknell</w:t>
    </w:r>
    <w:r w:rsidR="007864E2" w:rsidRPr="00AF4E31">
      <w:t>,</w:t>
    </w:r>
  </w:p>
  <w:p w:rsidR="007864E2" w:rsidRPr="00AF4E31" w:rsidRDefault="00E33B17" w:rsidP="007C1ECF">
    <w:pPr>
      <w:pStyle w:val="Caption"/>
    </w:pPr>
    <w:r>
      <w:t>RG12 1QB,</w:t>
    </w:r>
    <w:r w:rsidR="007864E2" w:rsidRPr="00AF4E31">
      <w:t xml:space="preserve"> </w:t>
    </w:r>
  </w:p>
  <w:p w:rsidR="007864E2" w:rsidRPr="00AF4E31" w:rsidRDefault="009E68D3" w:rsidP="007C1ECF">
    <w:pPr>
      <w:pStyle w:val="Caption"/>
    </w:pPr>
    <w:r>
      <w:t>United Kingdom</w:t>
    </w:r>
    <w:r w:rsidR="00E33B17">
      <w:t>.</w:t>
    </w:r>
  </w:p>
  <w:p w:rsidR="007864E2" w:rsidRPr="00AF4E31" w:rsidRDefault="007864E2" w:rsidP="007C1ECF">
    <w:pPr>
      <w:pStyle w:val="Caption"/>
    </w:pPr>
  </w:p>
  <w:p w:rsidR="007864E2" w:rsidRPr="00AF4E31" w:rsidRDefault="007864E2" w:rsidP="007C1ECF">
    <w:pPr>
      <w:pStyle w:val="Caption"/>
    </w:pPr>
    <w:r w:rsidRPr="00AF4E31">
      <w:t>Tel: +44 208 432 8910</w:t>
    </w:r>
  </w:p>
  <w:p w:rsidR="007864E2" w:rsidRPr="00AF4E31" w:rsidRDefault="007864E2" w:rsidP="007C1ECF">
    <w:pPr>
      <w:pStyle w:val="Caption"/>
    </w:pPr>
  </w:p>
  <w:p w:rsidR="007864E2" w:rsidRPr="00AF4E31" w:rsidRDefault="007864E2" w:rsidP="00E33B17">
    <w:pPr>
      <w:pStyle w:val="Caption"/>
      <w:ind w:firstLine="0"/>
    </w:pPr>
  </w:p>
  <w:p w:rsidR="007864E2" w:rsidRDefault="00FC5120" w:rsidP="0014189E">
    <w:pPr>
      <w:pStyle w:val="Caption"/>
    </w:pPr>
    <w:hyperlink r:id="rId2" w:history="1">
      <w:r w:rsidR="007864E2" w:rsidRPr="00AF4E31">
        <w:rPr>
          <w:rStyle w:val="Hyperlink"/>
          <w:color w:val="0E2742"/>
          <w:u w:val="none"/>
        </w:rPr>
        <w:t>connect44.com</w:t>
      </w:r>
    </w:hyperlink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0496" w:rsidRDefault="005D049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7267AAE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0000004"/>
    <w:multiLevelType w:val="multilevel"/>
    <w:tmpl w:val="00000004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color w:val="auto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Courier New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Courier New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  <w:color w:val="auto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Courier New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Courier New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  <w:color w:val="auto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Courier New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Courier New"/>
      </w:rPr>
    </w:lvl>
  </w:abstractNum>
  <w:abstractNum w:abstractNumId="2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3">
    <w:nsid w:val="00000007"/>
    <w:multiLevelType w:val="multi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Arial Unicode MS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Arial Unicode MS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Arial Unicode MS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Arial Unicode MS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Arial Unicode MS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Arial Unicode MS"/>
      </w:rPr>
    </w:lvl>
  </w:abstractNum>
  <w:abstractNum w:abstractNumId="4">
    <w:nsid w:val="00000008"/>
    <w:multiLevelType w:val="multi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>
    <w:nsid w:val="0000000A"/>
    <w:multiLevelType w:val="multilevel"/>
    <w:tmpl w:val="0000000A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>
    <w:nsid w:val="0000000B"/>
    <w:multiLevelType w:val="multilevel"/>
    <w:tmpl w:val="0000000B"/>
    <w:name w:val="WW8Num1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>
    <w:nsid w:val="0000000C"/>
    <w:multiLevelType w:val="multilevel"/>
    <w:tmpl w:val="0000000C"/>
    <w:name w:val="WW8Num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>
    <w:nsid w:val="0000000D"/>
    <w:multiLevelType w:val="multilevel"/>
    <w:tmpl w:val="0000000D"/>
    <w:name w:val="WW8Num1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>
    <w:nsid w:val="0000000E"/>
    <w:multiLevelType w:val="multilevel"/>
    <w:tmpl w:val="0000000E"/>
    <w:name w:val="WW8Num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0">
    <w:nsid w:val="0000000F"/>
    <w:multiLevelType w:val="multilevel"/>
    <w:tmpl w:val="0000000F"/>
    <w:name w:val="WW8Num1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1">
    <w:nsid w:val="00000011"/>
    <w:multiLevelType w:val="multilevel"/>
    <w:tmpl w:val="00000011"/>
    <w:name w:val="WW8Num1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2">
    <w:nsid w:val="00000012"/>
    <w:multiLevelType w:val="multilevel"/>
    <w:tmpl w:val="00000012"/>
    <w:name w:val="WW8Num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3">
    <w:nsid w:val="082361A1"/>
    <w:multiLevelType w:val="hybridMultilevel"/>
    <w:tmpl w:val="6E88C4E2"/>
    <w:lvl w:ilvl="0" w:tplc="28A6E392">
      <w:start w:val="1"/>
      <w:numFmt w:val="bullet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  <w:sz w:val="16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093B480C"/>
    <w:multiLevelType w:val="hybridMultilevel"/>
    <w:tmpl w:val="4FD88BBE"/>
    <w:name w:val="WW8Num19"/>
    <w:lvl w:ilvl="0" w:tplc="14486B9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016BF3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543A991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1C316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DB418D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36FA7A8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E607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5F8260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3FA0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0C071622"/>
    <w:multiLevelType w:val="hybridMultilevel"/>
    <w:tmpl w:val="B1B86D4E"/>
    <w:lvl w:ilvl="0" w:tplc="28A6E392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0D617783"/>
    <w:multiLevelType w:val="hybridMultilevel"/>
    <w:tmpl w:val="4C26AD7E"/>
    <w:lvl w:ilvl="0" w:tplc="0807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0E981ECD"/>
    <w:multiLevelType w:val="hybridMultilevel"/>
    <w:tmpl w:val="B31A9218"/>
    <w:lvl w:ilvl="0" w:tplc="0807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0EBE4087"/>
    <w:multiLevelType w:val="hybridMultilevel"/>
    <w:tmpl w:val="491E8C9E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16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10E00A5D"/>
    <w:multiLevelType w:val="hybridMultilevel"/>
    <w:tmpl w:val="70225ED2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8A6E392">
      <w:start w:val="1"/>
      <w:numFmt w:val="bullet"/>
      <w:lvlText w:val=""/>
      <w:lvlJc w:val="center"/>
      <w:pPr>
        <w:tabs>
          <w:tab w:val="num" w:pos="1440"/>
        </w:tabs>
        <w:ind w:left="1440" w:hanging="360"/>
      </w:pPr>
      <w:rPr>
        <w:rFonts w:ascii="Symbol" w:hAnsi="Symbol" w:hint="default"/>
        <w:sz w:val="16"/>
      </w:rPr>
    </w:lvl>
    <w:lvl w:ilvl="2" w:tplc="08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143D1285"/>
    <w:multiLevelType w:val="hybridMultilevel"/>
    <w:tmpl w:val="85547648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17567624"/>
    <w:multiLevelType w:val="hybridMultilevel"/>
    <w:tmpl w:val="56E64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16E908">
      <w:start w:val="2021"/>
      <w:numFmt w:val="bullet"/>
      <w:lvlText w:val="-"/>
      <w:lvlJc w:val="left"/>
      <w:pPr>
        <w:ind w:left="1440" w:hanging="360"/>
      </w:pPr>
      <w:rPr>
        <w:rFonts w:ascii="Simplon BP Regular" w:eastAsia="Times New Roman" w:hAnsi="Simplon BP Regular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7AA00B2"/>
    <w:multiLevelType w:val="hybridMultilevel"/>
    <w:tmpl w:val="A4B2CF7E"/>
    <w:lvl w:ilvl="0" w:tplc="28A6E392">
      <w:start w:val="1"/>
      <w:numFmt w:val="bullet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  <w:sz w:val="16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1CDF594C"/>
    <w:multiLevelType w:val="hybridMultilevel"/>
    <w:tmpl w:val="057A56EC"/>
    <w:lvl w:ilvl="0" w:tplc="0807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>
    <w:nsid w:val="26D57C97"/>
    <w:multiLevelType w:val="hybridMultilevel"/>
    <w:tmpl w:val="0CCA2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C6313FD"/>
    <w:multiLevelType w:val="multilevel"/>
    <w:tmpl w:val="14A43CFC"/>
    <w:lvl w:ilvl="0">
      <w:start w:val="1"/>
      <w:numFmt w:val="decimal"/>
      <w:lvlText w:val="%1"/>
      <w:lvlJc w:val="left"/>
      <w:pPr>
        <w:ind w:left="360" w:hanging="360"/>
      </w:pPr>
      <w:rPr>
        <w:rFonts w:ascii="Simplon BP Regular" w:hAnsi="Simplon BP Regular"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ascii="Simplon BP Regular" w:hAnsi="Simplon BP Regular"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ascii="Simplon BP Regular" w:hAnsi="Simplon BP Regular"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ascii="Simplon BP Regular" w:hAnsi="Simplon BP Regular"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ascii="Simplon BP Regular" w:hAnsi="Simplon BP Regular"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ascii="Simplon BP Regular" w:hAnsi="Simplon BP Regular"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ascii="Simplon BP Regular" w:hAnsi="Simplon BP Regular"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ascii="Simplon BP Regular" w:hAnsi="Simplon BP Regular" w:hint="default"/>
      </w:rPr>
    </w:lvl>
    <w:lvl w:ilvl="8">
      <w:start w:val="1"/>
      <w:numFmt w:val="decimal"/>
      <w:lvlText w:val="%1.%2.%3.%4.%5.%6.%7.%8.%9"/>
      <w:lvlJc w:val="left"/>
      <w:pPr>
        <w:ind w:left="12960" w:hanging="1440"/>
      </w:pPr>
      <w:rPr>
        <w:rFonts w:ascii="Simplon BP Regular" w:hAnsi="Simplon BP Regular" w:hint="default"/>
      </w:rPr>
    </w:lvl>
  </w:abstractNum>
  <w:abstractNum w:abstractNumId="26">
    <w:nsid w:val="2F405DE5"/>
    <w:multiLevelType w:val="hybridMultilevel"/>
    <w:tmpl w:val="572C8CF4"/>
    <w:lvl w:ilvl="0" w:tplc="28A6E392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06B0994"/>
    <w:multiLevelType w:val="hybridMultilevel"/>
    <w:tmpl w:val="2506AE66"/>
    <w:lvl w:ilvl="0" w:tplc="0807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>
    <w:nsid w:val="46486B5A"/>
    <w:multiLevelType w:val="hybridMultilevel"/>
    <w:tmpl w:val="3E326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ACD69B1"/>
    <w:multiLevelType w:val="hybridMultilevel"/>
    <w:tmpl w:val="0E0E7180"/>
    <w:lvl w:ilvl="0" w:tplc="9B5822BA">
      <w:start w:val="1"/>
      <w:numFmt w:val="bullet"/>
      <w:pStyle w:val="CVBullet"/>
      <w:lvlText w:val="•"/>
      <w:lvlJc w:val="left"/>
      <w:pPr>
        <w:tabs>
          <w:tab w:val="num" w:pos="360"/>
        </w:tabs>
        <w:ind w:left="340" w:hanging="340"/>
      </w:pPr>
      <w:rPr>
        <w:rFonts w:ascii="Times New Roman" w:hAnsi="Times New Roman" w:cs="Times New Roman" w:hint="default"/>
        <w:b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156"/>
        </w:tabs>
        <w:ind w:left="115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76"/>
        </w:tabs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16"/>
        </w:tabs>
        <w:ind w:left="331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36"/>
        </w:tabs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56"/>
        </w:tabs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76"/>
        </w:tabs>
        <w:ind w:left="547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96"/>
        </w:tabs>
        <w:ind w:left="6196" w:hanging="360"/>
      </w:pPr>
      <w:rPr>
        <w:rFonts w:ascii="Wingdings" w:hAnsi="Wingdings" w:hint="default"/>
      </w:rPr>
    </w:lvl>
  </w:abstractNum>
  <w:abstractNum w:abstractNumId="30">
    <w:nsid w:val="4BA7096D"/>
    <w:multiLevelType w:val="hybridMultilevel"/>
    <w:tmpl w:val="E14CC4B6"/>
    <w:lvl w:ilvl="0" w:tplc="2E9223F0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BF41105"/>
    <w:multiLevelType w:val="hybridMultilevel"/>
    <w:tmpl w:val="526E9A78"/>
    <w:lvl w:ilvl="0" w:tplc="28A6E392">
      <w:start w:val="1"/>
      <w:numFmt w:val="bullet"/>
      <w:lvlText w:val=""/>
      <w:lvlJc w:val="center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543072BE"/>
    <w:multiLevelType w:val="hybridMultilevel"/>
    <w:tmpl w:val="4D3A362A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16"/>
      </w:rPr>
    </w:lvl>
    <w:lvl w:ilvl="2" w:tplc="08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576218F5"/>
    <w:multiLevelType w:val="hybridMultilevel"/>
    <w:tmpl w:val="67022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0933EB1"/>
    <w:multiLevelType w:val="hybridMultilevel"/>
    <w:tmpl w:val="A0963F9A"/>
    <w:lvl w:ilvl="0" w:tplc="0807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>
    <w:nsid w:val="63283A0B"/>
    <w:multiLevelType w:val="hybridMultilevel"/>
    <w:tmpl w:val="0FEC1B64"/>
    <w:lvl w:ilvl="0" w:tplc="28A6E392">
      <w:start w:val="1"/>
      <w:numFmt w:val="bullet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  <w:sz w:val="16"/>
      </w:rPr>
    </w:lvl>
    <w:lvl w:ilvl="1" w:tplc="08090003" w:tentative="1">
      <w:start w:val="1"/>
      <w:numFmt w:val="bullet"/>
      <w:lvlText w:val="o"/>
      <w:lvlJc w:val="left"/>
      <w:pPr>
        <w:tabs>
          <w:tab w:val="num" w:pos="2045"/>
        </w:tabs>
        <w:ind w:left="204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765"/>
        </w:tabs>
        <w:ind w:left="276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485"/>
        </w:tabs>
        <w:ind w:left="348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4205"/>
        </w:tabs>
        <w:ind w:left="420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925"/>
        </w:tabs>
        <w:ind w:left="492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645"/>
        </w:tabs>
        <w:ind w:left="564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365"/>
        </w:tabs>
        <w:ind w:left="636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7085"/>
        </w:tabs>
        <w:ind w:left="7085" w:hanging="360"/>
      </w:pPr>
      <w:rPr>
        <w:rFonts w:ascii="Wingdings" w:hAnsi="Wingdings" w:hint="default"/>
      </w:rPr>
    </w:lvl>
  </w:abstractNum>
  <w:abstractNum w:abstractNumId="36">
    <w:nsid w:val="6AB16006"/>
    <w:multiLevelType w:val="hybridMultilevel"/>
    <w:tmpl w:val="2362C4D8"/>
    <w:lvl w:ilvl="0" w:tplc="0807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>
    <w:nsid w:val="7384655D"/>
    <w:multiLevelType w:val="hybridMultilevel"/>
    <w:tmpl w:val="FE88589A"/>
    <w:lvl w:ilvl="0" w:tplc="0807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>
    <w:nsid w:val="742B6D8A"/>
    <w:multiLevelType w:val="hybridMultilevel"/>
    <w:tmpl w:val="189A1F8C"/>
    <w:lvl w:ilvl="0" w:tplc="FFFFFFFF">
      <w:start w:val="1"/>
      <w:numFmt w:val="bullet"/>
      <w:pStyle w:val="PersonalInfo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848316A"/>
    <w:multiLevelType w:val="hybridMultilevel"/>
    <w:tmpl w:val="F0360E70"/>
    <w:lvl w:ilvl="0" w:tplc="0807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>
    <w:nsid w:val="784A767F"/>
    <w:multiLevelType w:val="hybridMultilevel"/>
    <w:tmpl w:val="84369154"/>
    <w:lvl w:ilvl="0" w:tplc="28A6E392">
      <w:start w:val="1"/>
      <w:numFmt w:val="bullet"/>
      <w:lvlText w:val=""/>
      <w:lvlJc w:val="center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41">
    <w:nsid w:val="7A5F5ABF"/>
    <w:multiLevelType w:val="hybridMultilevel"/>
    <w:tmpl w:val="6958D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1CC390">
      <w:numFmt w:val="bullet"/>
      <w:lvlText w:val="-"/>
      <w:lvlJc w:val="left"/>
      <w:pPr>
        <w:ind w:left="1440" w:hanging="360"/>
      </w:pPr>
      <w:rPr>
        <w:rFonts w:ascii="Simplon BP Regular" w:eastAsia="Times New Roman" w:hAnsi="Simplon BP Regular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8"/>
  </w:num>
  <w:num w:numId="3">
    <w:abstractNumId w:val="30"/>
  </w:num>
  <w:num w:numId="4">
    <w:abstractNumId w:val="20"/>
  </w:num>
  <w:num w:numId="5">
    <w:abstractNumId w:val="29"/>
  </w:num>
  <w:num w:numId="6">
    <w:abstractNumId w:val="40"/>
  </w:num>
  <w:num w:numId="7">
    <w:abstractNumId w:val="15"/>
  </w:num>
  <w:num w:numId="8">
    <w:abstractNumId w:val="32"/>
  </w:num>
  <w:num w:numId="9">
    <w:abstractNumId w:val="18"/>
  </w:num>
  <w:num w:numId="10">
    <w:abstractNumId w:val="26"/>
  </w:num>
  <w:num w:numId="11">
    <w:abstractNumId w:val="31"/>
  </w:num>
  <w:num w:numId="12">
    <w:abstractNumId w:val="19"/>
  </w:num>
  <w:num w:numId="13">
    <w:abstractNumId w:val="22"/>
  </w:num>
  <w:num w:numId="14">
    <w:abstractNumId w:val="13"/>
  </w:num>
  <w:num w:numId="15">
    <w:abstractNumId w:val="35"/>
  </w:num>
  <w:num w:numId="16">
    <w:abstractNumId w:val="28"/>
  </w:num>
  <w:num w:numId="17">
    <w:abstractNumId w:val="33"/>
  </w:num>
  <w:num w:numId="18">
    <w:abstractNumId w:val="16"/>
  </w:num>
  <w:num w:numId="19">
    <w:abstractNumId w:val="17"/>
  </w:num>
  <w:num w:numId="20">
    <w:abstractNumId w:val="23"/>
  </w:num>
  <w:num w:numId="21">
    <w:abstractNumId w:val="34"/>
  </w:num>
  <w:num w:numId="22">
    <w:abstractNumId w:val="37"/>
  </w:num>
  <w:num w:numId="23">
    <w:abstractNumId w:val="36"/>
  </w:num>
  <w:num w:numId="24">
    <w:abstractNumId w:val="39"/>
  </w:num>
  <w:num w:numId="25">
    <w:abstractNumId w:val="27"/>
  </w:num>
  <w:num w:numId="26">
    <w:abstractNumId w:val="25"/>
  </w:num>
  <w:num w:numId="27">
    <w:abstractNumId w:val="41"/>
  </w:num>
  <w:num w:numId="28">
    <w:abstractNumId w:val="24"/>
  </w:num>
  <w:num w:numId="29">
    <w:abstractNumId w:val="2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9"/>
  <w:displayBackgroundShape/>
  <w:proofState w:spelling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0815"/>
    <w:rsid w:val="0000026C"/>
    <w:rsid w:val="0000036A"/>
    <w:rsid w:val="000018EC"/>
    <w:rsid w:val="000210AC"/>
    <w:rsid w:val="00050D89"/>
    <w:rsid w:val="0006001F"/>
    <w:rsid w:val="00063A63"/>
    <w:rsid w:val="000A6290"/>
    <w:rsid w:val="000B7ADC"/>
    <w:rsid w:val="000C3103"/>
    <w:rsid w:val="000E0A69"/>
    <w:rsid w:val="000F121C"/>
    <w:rsid w:val="001006A9"/>
    <w:rsid w:val="00106E8D"/>
    <w:rsid w:val="00107CDB"/>
    <w:rsid w:val="001117A9"/>
    <w:rsid w:val="00112279"/>
    <w:rsid w:val="00115422"/>
    <w:rsid w:val="00121A8A"/>
    <w:rsid w:val="0012352B"/>
    <w:rsid w:val="0013261F"/>
    <w:rsid w:val="00133B9A"/>
    <w:rsid w:val="0014189E"/>
    <w:rsid w:val="00142AB0"/>
    <w:rsid w:val="001509DE"/>
    <w:rsid w:val="001510CC"/>
    <w:rsid w:val="00171353"/>
    <w:rsid w:val="00173F65"/>
    <w:rsid w:val="00182E9F"/>
    <w:rsid w:val="00183C51"/>
    <w:rsid w:val="00184D05"/>
    <w:rsid w:val="00185DE7"/>
    <w:rsid w:val="001921DB"/>
    <w:rsid w:val="001973EC"/>
    <w:rsid w:val="001A21A0"/>
    <w:rsid w:val="001A6935"/>
    <w:rsid w:val="001B5788"/>
    <w:rsid w:val="001B7535"/>
    <w:rsid w:val="001C3B65"/>
    <w:rsid w:val="001C66AD"/>
    <w:rsid w:val="001D3B1F"/>
    <w:rsid w:val="001D5B68"/>
    <w:rsid w:val="001E7916"/>
    <w:rsid w:val="00216498"/>
    <w:rsid w:val="0022098F"/>
    <w:rsid w:val="0022106C"/>
    <w:rsid w:val="002257DF"/>
    <w:rsid w:val="00231F37"/>
    <w:rsid w:val="00232029"/>
    <w:rsid w:val="00233747"/>
    <w:rsid w:val="00234699"/>
    <w:rsid w:val="002470EB"/>
    <w:rsid w:val="0025106D"/>
    <w:rsid w:val="00256C4B"/>
    <w:rsid w:val="00257237"/>
    <w:rsid w:val="0026657E"/>
    <w:rsid w:val="00274AB6"/>
    <w:rsid w:val="00274B66"/>
    <w:rsid w:val="0028700E"/>
    <w:rsid w:val="00287540"/>
    <w:rsid w:val="0029207D"/>
    <w:rsid w:val="0029602B"/>
    <w:rsid w:val="002A705B"/>
    <w:rsid w:val="002C4C66"/>
    <w:rsid w:val="002E20DB"/>
    <w:rsid w:val="002E5896"/>
    <w:rsid w:val="002F59A7"/>
    <w:rsid w:val="002F5D82"/>
    <w:rsid w:val="00300212"/>
    <w:rsid w:val="0030637C"/>
    <w:rsid w:val="00312ED4"/>
    <w:rsid w:val="0033074F"/>
    <w:rsid w:val="0034206F"/>
    <w:rsid w:val="00344CB9"/>
    <w:rsid w:val="00347C6E"/>
    <w:rsid w:val="00351C3D"/>
    <w:rsid w:val="003601CF"/>
    <w:rsid w:val="00364177"/>
    <w:rsid w:val="00366D35"/>
    <w:rsid w:val="00382DF8"/>
    <w:rsid w:val="003A7E77"/>
    <w:rsid w:val="003B075F"/>
    <w:rsid w:val="003B1BCC"/>
    <w:rsid w:val="003B3126"/>
    <w:rsid w:val="003B3611"/>
    <w:rsid w:val="003B5C4B"/>
    <w:rsid w:val="003D0815"/>
    <w:rsid w:val="003D50B4"/>
    <w:rsid w:val="003E0F5B"/>
    <w:rsid w:val="003E3197"/>
    <w:rsid w:val="00406057"/>
    <w:rsid w:val="004106DB"/>
    <w:rsid w:val="00414985"/>
    <w:rsid w:val="004161E8"/>
    <w:rsid w:val="00417B2D"/>
    <w:rsid w:val="004219B6"/>
    <w:rsid w:val="00422B60"/>
    <w:rsid w:val="004260F1"/>
    <w:rsid w:val="00440CBD"/>
    <w:rsid w:val="004503BB"/>
    <w:rsid w:val="00450EFA"/>
    <w:rsid w:val="00453068"/>
    <w:rsid w:val="00455DBE"/>
    <w:rsid w:val="00455E1A"/>
    <w:rsid w:val="00473912"/>
    <w:rsid w:val="004755CF"/>
    <w:rsid w:val="00475EB3"/>
    <w:rsid w:val="004858F1"/>
    <w:rsid w:val="004A70BC"/>
    <w:rsid w:val="004B6FD5"/>
    <w:rsid w:val="004C453F"/>
    <w:rsid w:val="004D040C"/>
    <w:rsid w:val="004D2EA5"/>
    <w:rsid w:val="004D3D05"/>
    <w:rsid w:val="004F0C93"/>
    <w:rsid w:val="004F7282"/>
    <w:rsid w:val="00503AA9"/>
    <w:rsid w:val="00506705"/>
    <w:rsid w:val="00507657"/>
    <w:rsid w:val="00511650"/>
    <w:rsid w:val="0051282F"/>
    <w:rsid w:val="00515C5F"/>
    <w:rsid w:val="0053306D"/>
    <w:rsid w:val="005331BD"/>
    <w:rsid w:val="00554D94"/>
    <w:rsid w:val="005609D9"/>
    <w:rsid w:val="00561E51"/>
    <w:rsid w:val="00566AC7"/>
    <w:rsid w:val="005673E4"/>
    <w:rsid w:val="005736C0"/>
    <w:rsid w:val="00590EB9"/>
    <w:rsid w:val="005941E6"/>
    <w:rsid w:val="00594BEC"/>
    <w:rsid w:val="005A2442"/>
    <w:rsid w:val="005A31E4"/>
    <w:rsid w:val="005C30A4"/>
    <w:rsid w:val="005C6591"/>
    <w:rsid w:val="005D0496"/>
    <w:rsid w:val="005E5FFC"/>
    <w:rsid w:val="005F5EF1"/>
    <w:rsid w:val="00636BC0"/>
    <w:rsid w:val="00637FA1"/>
    <w:rsid w:val="00643DC7"/>
    <w:rsid w:val="00644C8D"/>
    <w:rsid w:val="006453E0"/>
    <w:rsid w:val="006617F4"/>
    <w:rsid w:val="0066192B"/>
    <w:rsid w:val="0066698B"/>
    <w:rsid w:val="006721F2"/>
    <w:rsid w:val="00677B55"/>
    <w:rsid w:val="00683678"/>
    <w:rsid w:val="00684640"/>
    <w:rsid w:val="00691FF8"/>
    <w:rsid w:val="006944AE"/>
    <w:rsid w:val="006949AD"/>
    <w:rsid w:val="006A1AED"/>
    <w:rsid w:val="006B1590"/>
    <w:rsid w:val="006B56ED"/>
    <w:rsid w:val="006B6489"/>
    <w:rsid w:val="006C1858"/>
    <w:rsid w:val="006D3F95"/>
    <w:rsid w:val="006F5A58"/>
    <w:rsid w:val="006F7FF5"/>
    <w:rsid w:val="00702A80"/>
    <w:rsid w:val="0070581E"/>
    <w:rsid w:val="007127F7"/>
    <w:rsid w:val="0072060C"/>
    <w:rsid w:val="00722402"/>
    <w:rsid w:val="007241D9"/>
    <w:rsid w:val="00725C7E"/>
    <w:rsid w:val="007369D2"/>
    <w:rsid w:val="00742684"/>
    <w:rsid w:val="0075029D"/>
    <w:rsid w:val="00750367"/>
    <w:rsid w:val="007547D5"/>
    <w:rsid w:val="00754B2D"/>
    <w:rsid w:val="007627BF"/>
    <w:rsid w:val="00775424"/>
    <w:rsid w:val="007864E2"/>
    <w:rsid w:val="007B22F5"/>
    <w:rsid w:val="007B4379"/>
    <w:rsid w:val="007B5989"/>
    <w:rsid w:val="007C0CDD"/>
    <w:rsid w:val="007C17B0"/>
    <w:rsid w:val="007C1ECF"/>
    <w:rsid w:val="007D4B7E"/>
    <w:rsid w:val="007D6499"/>
    <w:rsid w:val="007D7E6B"/>
    <w:rsid w:val="007E09A7"/>
    <w:rsid w:val="007F551B"/>
    <w:rsid w:val="007F7C47"/>
    <w:rsid w:val="00841EDB"/>
    <w:rsid w:val="0084323B"/>
    <w:rsid w:val="008432B1"/>
    <w:rsid w:val="00855267"/>
    <w:rsid w:val="0086003E"/>
    <w:rsid w:val="0086187B"/>
    <w:rsid w:val="00882724"/>
    <w:rsid w:val="008B0C52"/>
    <w:rsid w:val="008B1DEF"/>
    <w:rsid w:val="008B5B7D"/>
    <w:rsid w:val="008B6F13"/>
    <w:rsid w:val="008B7B94"/>
    <w:rsid w:val="008C00F0"/>
    <w:rsid w:val="008D6234"/>
    <w:rsid w:val="008E0FC7"/>
    <w:rsid w:val="009036A3"/>
    <w:rsid w:val="00911CCB"/>
    <w:rsid w:val="00926F55"/>
    <w:rsid w:val="00930910"/>
    <w:rsid w:val="00934E65"/>
    <w:rsid w:val="00937AA0"/>
    <w:rsid w:val="00956E3F"/>
    <w:rsid w:val="00962E55"/>
    <w:rsid w:val="00965F0C"/>
    <w:rsid w:val="00981ACB"/>
    <w:rsid w:val="00983F01"/>
    <w:rsid w:val="0098784F"/>
    <w:rsid w:val="009915B4"/>
    <w:rsid w:val="0099640B"/>
    <w:rsid w:val="009A0215"/>
    <w:rsid w:val="009B0418"/>
    <w:rsid w:val="009B1192"/>
    <w:rsid w:val="009B7A80"/>
    <w:rsid w:val="009C2FD8"/>
    <w:rsid w:val="009E038D"/>
    <w:rsid w:val="009E68D3"/>
    <w:rsid w:val="009E7678"/>
    <w:rsid w:val="009F36B9"/>
    <w:rsid w:val="009F3F53"/>
    <w:rsid w:val="009F7561"/>
    <w:rsid w:val="00A027E0"/>
    <w:rsid w:val="00A0416E"/>
    <w:rsid w:val="00A04AC5"/>
    <w:rsid w:val="00A07367"/>
    <w:rsid w:val="00A109B1"/>
    <w:rsid w:val="00A174CC"/>
    <w:rsid w:val="00A32C63"/>
    <w:rsid w:val="00A40FCD"/>
    <w:rsid w:val="00A535D9"/>
    <w:rsid w:val="00A54252"/>
    <w:rsid w:val="00A600E1"/>
    <w:rsid w:val="00A65475"/>
    <w:rsid w:val="00A671E2"/>
    <w:rsid w:val="00A70546"/>
    <w:rsid w:val="00A74E4D"/>
    <w:rsid w:val="00A84446"/>
    <w:rsid w:val="00A85673"/>
    <w:rsid w:val="00A90E7E"/>
    <w:rsid w:val="00A92E9B"/>
    <w:rsid w:val="00AB1FF9"/>
    <w:rsid w:val="00AB35F4"/>
    <w:rsid w:val="00AB4A58"/>
    <w:rsid w:val="00AD0D4C"/>
    <w:rsid w:val="00AD5C3C"/>
    <w:rsid w:val="00AE037A"/>
    <w:rsid w:val="00AE287E"/>
    <w:rsid w:val="00AF4E31"/>
    <w:rsid w:val="00B02ABD"/>
    <w:rsid w:val="00B06801"/>
    <w:rsid w:val="00B1424A"/>
    <w:rsid w:val="00B210FF"/>
    <w:rsid w:val="00B223F4"/>
    <w:rsid w:val="00B25530"/>
    <w:rsid w:val="00B30087"/>
    <w:rsid w:val="00B36F9E"/>
    <w:rsid w:val="00B6695E"/>
    <w:rsid w:val="00B673B3"/>
    <w:rsid w:val="00B7053F"/>
    <w:rsid w:val="00B720DC"/>
    <w:rsid w:val="00B73910"/>
    <w:rsid w:val="00B76FD9"/>
    <w:rsid w:val="00B80CCF"/>
    <w:rsid w:val="00B90395"/>
    <w:rsid w:val="00BA54F1"/>
    <w:rsid w:val="00BB2870"/>
    <w:rsid w:val="00BC07D1"/>
    <w:rsid w:val="00BC21BF"/>
    <w:rsid w:val="00BD4A7D"/>
    <w:rsid w:val="00BD55FB"/>
    <w:rsid w:val="00BD5A01"/>
    <w:rsid w:val="00BF2E7C"/>
    <w:rsid w:val="00BF3D53"/>
    <w:rsid w:val="00BF415E"/>
    <w:rsid w:val="00C07D13"/>
    <w:rsid w:val="00C1619C"/>
    <w:rsid w:val="00C273C5"/>
    <w:rsid w:val="00C337B8"/>
    <w:rsid w:val="00C5434A"/>
    <w:rsid w:val="00C56DC3"/>
    <w:rsid w:val="00C630B0"/>
    <w:rsid w:val="00C71AD2"/>
    <w:rsid w:val="00C850ED"/>
    <w:rsid w:val="00C85E85"/>
    <w:rsid w:val="00C958E3"/>
    <w:rsid w:val="00C978A9"/>
    <w:rsid w:val="00CA2363"/>
    <w:rsid w:val="00CA7DF1"/>
    <w:rsid w:val="00CB3466"/>
    <w:rsid w:val="00CB594D"/>
    <w:rsid w:val="00CB64E6"/>
    <w:rsid w:val="00CC53E7"/>
    <w:rsid w:val="00CC5C7D"/>
    <w:rsid w:val="00CD046B"/>
    <w:rsid w:val="00D017C2"/>
    <w:rsid w:val="00D034AB"/>
    <w:rsid w:val="00D06CB0"/>
    <w:rsid w:val="00D13FEA"/>
    <w:rsid w:val="00D2266E"/>
    <w:rsid w:val="00D246DB"/>
    <w:rsid w:val="00D30DE9"/>
    <w:rsid w:val="00D40485"/>
    <w:rsid w:val="00D57813"/>
    <w:rsid w:val="00D62E6E"/>
    <w:rsid w:val="00D63FDE"/>
    <w:rsid w:val="00DA0320"/>
    <w:rsid w:val="00DB0D76"/>
    <w:rsid w:val="00DB198E"/>
    <w:rsid w:val="00DB2C14"/>
    <w:rsid w:val="00DC503D"/>
    <w:rsid w:val="00DD37F0"/>
    <w:rsid w:val="00DF0FFD"/>
    <w:rsid w:val="00DF1FDD"/>
    <w:rsid w:val="00DF3F42"/>
    <w:rsid w:val="00DF600D"/>
    <w:rsid w:val="00E01E71"/>
    <w:rsid w:val="00E051F6"/>
    <w:rsid w:val="00E06549"/>
    <w:rsid w:val="00E07CFE"/>
    <w:rsid w:val="00E23D01"/>
    <w:rsid w:val="00E32B61"/>
    <w:rsid w:val="00E334C2"/>
    <w:rsid w:val="00E33B17"/>
    <w:rsid w:val="00E3557F"/>
    <w:rsid w:val="00E4537B"/>
    <w:rsid w:val="00E537A0"/>
    <w:rsid w:val="00E61471"/>
    <w:rsid w:val="00E61FCF"/>
    <w:rsid w:val="00E6493B"/>
    <w:rsid w:val="00E655CE"/>
    <w:rsid w:val="00E80D25"/>
    <w:rsid w:val="00E951B9"/>
    <w:rsid w:val="00E9725A"/>
    <w:rsid w:val="00EC6451"/>
    <w:rsid w:val="00EC797C"/>
    <w:rsid w:val="00EC79E7"/>
    <w:rsid w:val="00ED5C15"/>
    <w:rsid w:val="00EE7404"/>
    <w:rsid w:val="00EF7088"/>
    <w:rsid w:val="00F028BC"/>
    <w:rsid w:val="00F02BF4"/>
    <w:rsid w:val="00F07917"/>
    <w:rsid w:val="00F1678E"/>
    <w:rsid w:val="00F17989"/>
    <w:rsid w:val="00F24BE3"/>
    <w:rsid w:val="00F27528"/>
    <w:rsid w:val="00F27B70"/>
    <w:rsid w:val="00F32F66"/>
    <w:rsid w:val="00F3393B"/>
    <w:rsid w:val="00F35A3B"/>
    <w:rsid w:val="00F40E7C"/>
    <w:rsid w:val="00F51AEE"/>
    <w:rsid w:val="00F74A1B"/>
    <w:rsid w:val="00FA0209"/>
    <w:rsid w:val="00FA16C2"/>
    <w:rsid w:val="00FC5120"/>
    <w:rsid w:val="00FD3EB8"/>
    <w:rsid w:val="00FE15E4"/>
    <w:rsid w:val="00FE23BE"/>
    <w:rsid w:val="00FF2CDD"/>
    <w:rsid w:val="00FF6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/>
    <w:lsdException w:name="heading 7" w:semiHidden="1" w:unhideWhenUsed="1"/>
    <w:lsdException w:name="heading 8" w:semiHidden="1" w:unhideWhenUsed="1" w:qFormat="1"/>
    <w:lsdException w:name="heading 9" w:semiHidden="1" w:unhideWhenUsed="1" w:qFormat="1"/>
    <w:lsdException w:name="caption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A54F1"/>
    <w:pPr>
      <w:suppressAutoHyphens/>
      <w:overflowPunct w:val="0"/>
      <w:autoSpaceDE w:val="0"/>
      <w:ind w:left="1440"/>
      <w:textAlignment w:val="baseline"/>
    </w:pPr>
    <w:rPr>
      <w:rFonts w:ascii="Simplon BP Regular" w:hAnsi="Simplon BP Regular"/>
      <w:color w:val="595959" w:themeColor="text1" w:themeTint="A6"/>
      <w:sz w:val="22"/>
      <w:lang w:eastAsia="ar-SA"/>
    </w:rPr>
  </w:style>
  <w:style w:type="paragraph" w:styleId="Heading1">
    <w:name w:val="heading 1"/>
    <w:basedOn w:val="Normal"/>
    <w:next w:val="Normal"/>
    <w:autoRedefine/>
    <w:qFormat/>
    <w:rsid w:val="00754B2D"/>
    <w:pPr>
      <w:keepNext/>
      <w:numPr>
        <w:numId w:val="1"/>
      </w:numPr>
      <w:overflowPunct/>
      <w:autoSpaceDE/>
      <w:spacing w:line="276" w:lineRule="auto"/>
      <w:ind w:left="1418"/>
      <w:textAlignment w:val="auto"/>
      <w:outlineLvl w:val="0"/>
    </w:pPr>
    <w:rPr>
      <w:rFonts w:ascii="Simplon BP Medium" w:hAnsi="Simplon BP Medium"/>
      <w:bCs/>
      <w:color w:val="002952"/>
      <w:sz w:val="28"/>
    </w:rPr>
  </w:style>
  <w:style w:type="paragraph" w:styleId="Heading2">
    <w:name w:val="heading 2"/>
    <w:aliases w:val="Job Role Title"/>
    <w:basedOn w:val="Heading1"/>
    <w:next w:val="Normal"/>
    <w:link w:val="Heading2Char"/>
    <w:unhideWhenUsed/>
    <w:qFormat/>
    <w:rsid w:val="00BA54F1"/>
    <w:pPr>
      <w:keepLines/>
      <w:spacing w:before="200"/>
      <w:outlineLvl w:val="1"/>
    </w:pPr>
    <w:rPr>
      <w:rFonts w:eastAsiaTheme="majorEastAsia" w:cstheme="majorBidi"/>
      <w:bCs w:val="0"/>
      <w:color w:val="0E2742"/>
      <w:sz w:val="24"/>
      <w:szCs w:val="26"/>
    </w:rPr>
  </w:style>
  <w:style w:type="paragraph" w:styleId="Heading3">
    <w:name w:val="heading 3"/>
    <w:aliases w:val="Previous employer title"/>
    <w:basedOn w:val="Normal"/>
    <w:next w:val="Normal"/>
    <w:qFormat/>
    <w:rsid w:val="00BA54F1"/>
    <w:pPr>
      <w:keepNext/>
      <w:spacing w:before="240" w:after="60"/>
      <w:outlineLvl w:val="2"/>
    </w:pPr>
    <w:rPr>
      <w:rFonts w:cs="Arial"/>
      <w:bCs/>
      <w:color w:val="D10722"/>
      <w:sz w:val="24"/>
      <w:szCs w:val="26"/>
    </w:rPr>
  </w:style>
  <w:style w:type="paragraph" w:styleId="Heading4">
    <w:name w:val="heading 4"/>
    <w:aliases w:val="Achievements etc"/>
    <w:basedOn w:val="Normal"/>
    <w:next w:val="Normal"/>
    <w:qFormat/>
    <w:rsid w:val="00182E9F"/>
    <w:pPr>
      <w:spacing w:line="276" w:lineRule="auto"/>
      <w:outlineLvl w:val="3"/>
    </w:pPr>
    <w:rPr>
      <w:rFonts w:ascii="Simplon BP Medium" w:hAnsi="Simplon BP Medium"/>
      <w:color w:val="0E2742"/>
    </w:rPr>
  </w:style>
  <w:style w:type="paragraph" w:styleId="Heading5">
    <w:name w:val="heading 5"/>
    <w:basedOn w:val="Normal"/>
    <w:next w:val="Normal"/>
    <w:link w:val="Heading5Char"/>
    <w:unhideWhenUsed/>
    <w:rsid w:val="00EF7088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rsid w:val="006949AD"/>
    <w:pPr>
      <w:keepNext/>
      <w:numPr>
        <w:ilvl w:val="5"/>
        <w:numId w:val="1"/>
      </w:numPr>
      <w:overflowPunct/>
      <w:autoSpaceDE/>
      <w:textAlignment w:val="auto"/>
      <w:outlineLvl w:val="5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-Standardschriftart">
    <w:name w:val="Absatz-Standardschriftart"/>
    <w:rsid w:val="006949AD"/>
  </w:style>
  <w:style w:type="character" w:styleId="Hyperlink">
    <w:name w:val="Hyperlink"/>
    <w:basedOn w:val="DefaultParagraphFont"/>
    <w:rsid w:val="006949AD"/>
    <w:rPr>
      <w:color w:val="0000FF"/>
      <w:u w:val="single"/>
    </w:rPr>
  </w:style>
  <w:style w:type="character" w:customStyle="1" w:styleId="Bullets">
    <w:name w:val="Bullets"/>
    <w:rsid w:val="006949AD"/>
    <w:rPr>
      <w:rFonts w:ascii="StarSymbol" w:eastAsia="StarSymbol" w:hAnsi="StarSymbol" w:cs="StarSymbol"/>
      <w:sz w:val="18"/>
      <w:szCs w:val="18"/>
    </w:rPr>
  </w:style>
  <w:style w:type="paragraph" w:customStyle="1" w:styleId="Heading">
    <w:name w:val="Heading"/>
    <w:basedOn w:val="Normal"/>
    <w:next w:val="BodyText"/>
    <w:rsid w:val="006949AD"/>
    <w:pPr>
      <w:keepNext/>
      <w:spacing w:before="240" w:after="120"/>
    </w:pPr>
    <w:rPr>
      <w:rFonts w:eastAsia="MS Mincho" w:cs="Tahoma"/>
      <w:sz w:val="28"/>
      <w:szCs w:val="28"/>
    </w:rPr>
  </w:style>
  <w:style w:type="paragraph" w:styleId="BodyText">
    <w:name w:val="Body Text"/>
    <w:basedOn w:val="Normal"/>
    <w:rsid w:val="006949AD"/>
    <w:pPr>
      <w:overflowPunct/>
      <w:autoSpaceDE/>
      <w:jc w:val="center"/>
      <w:textAlignment w:val="auto"/>
    </w:pPr>
    <w:rPr>
      <w:rFonts w:ascii="Times New Roman" w:hAnsi="Times New Roman"/>
      <w:b/>
      <w:bCs/>
      <w:color w:val="000099"/>
      <w:sz w:val="18"/>
      <w:lang w:val="de-DE"/>
    </w:rPr>
  </w:style>
  <w:style w:type="paragraph" w:styleId="List">
    <w:name w:val="List"/>
    <w:basedOn w:val="BodyText"/>
    <w:rsid w:val="006949AD"/>
    <w:rPr>
      <w:rFonts w:cs="Tahoma"/>
    </w:rPr>
  </w:style>
  <w:style w:type="paragraph" w:styleId="Caption">
    <w:name w:val="caption"/>
    <w:aliases w:val="C44 Address"/>
    <w:basedOn w:val="Normal"/>
    <w:autoRedefine/>
    <w:qFormat/>
    <w:rsid w:val="00AF4E31"/>
    <w:pPr>
      <w:suppressLineNumbers/>
      <w:tabs>
        <w:tab w:val="num" w:pos="0"/>
      </w:tabs>
      <w:spacing w:line="276" w:lineRule="auto"/>
      <w:ind w:left="0" w:hanging="851"/>
    </w:pPr>
    <w:rPr>
      <w:rFonts w:cs="Tahoma"/>
      <w:iCs/>
      <w:color w:val="0E2742"/>
      <w:sz w:val="16"/>
      <w:szCs w:val="24"/>
    </w:rPr>
  </w:style>
  <w:style w:type="paragraph" w:customStyle="1" w:styleId="Index">
    <w:name w:val="Index"/>
    <w:basedOn w:val="Normal"/>
    <w:rsid w:val="006949AD"/>
    <w:pPr>
      <w:suppressLineNumbers/>
    </w:pPr>
    <w:rPr>
      <w:rFonts w:cs="Tahoma"/>
    </w:rPr>
  </w:style>
  <w:style w:type="paragraph" w:styleId="MacroText">
    <w:name w:val="macro"/>
    <w:rsid w:val="006949A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uppressAutoHyphens/>
      <w:overflowPunct w:val="0"/>
      <w:autoSpaceDE w:val="0"/>
      <w:textAlignment w:val="baseline"/>
    </w:pPr>
    <w:rPr>
      <w:rFonts w:ascii="Courier New" w:eastAsia="Arial" w:hAnsi="Courier New"/>
      <w:b/>
      <w:lang w:eastAsia="ar-SA"/>
    </w:rPr>
  </w:style>
  <w:style w:type="paragraph" w:styleId="Header">
    <w:name w:val="header"/>
    <w:basedOn w:val="Normal"/>
    <w:rsid w:val="006949AD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6949AD"/>
    <w:pPr>
      <w:tabs>
        <w:tab w:val="center" w:pos="4153"/>
        <w:tab w:val="right" w:pos="8306"/>
      </w:tabs>
    </w:pPr>
  </w:style>
  <w:style w:type="paragraph" w:customStyle="1" w:styleId="TableContents">
    <w:name w:val="Table Contents"/>
    <w:basedOn w:val="Normal"/>
    <w:rsid w:val="006949AD"/>
    <w:pPr>
      <w:suppressLineNumbers/>
    </w:pPr>
  </w:style>
  <w:style w:type="paragraph" w:customStyle="1" w:styleId="TableHeading">
    <w:name w:val="Table Heading"/>
    <w:basedOn w:val="TableContents"/>
    <w:rsid w:val="006949AD"/>
    <w:pPr>
      <w:jc w:val="center"/>
    </w:pPr>
    <w:rPr>
      <w:b/>
      <w:bCs/>
    </w:rPr>
  </w:style>
  <w:style w:type="paragraph" w:customStyle="1" w:styleId="ResumeHeading">
    <w:name w:val="Resume Heading"/>
    <w:rsid w:val="00CA7DF1"/>
    <w:pPr>
      <w:spacing w:after="120"/>
    </w:pPr>
    <w:rPr>
      <w:rFonts w:ascii="Arial" w:hAnsi="Arial"/>
      <w:b/>
      <w:smallCaps/>
      <w:color w:val="FFFFFF"/>
      <w:sz w:val="32"/>
      <w:lang w:val="en-AU" w:eastAsia="en-US"/>
    </w:rPr>
  </w:style>
  <w:style w:type="paragraph" w:customStyle="1" w:styleId="ResumeOwner">
    <w:name w:val="Resume Owner"/>
    <w:rsid w:val="00CA7DF1"/>
    <w:pPr>
      <w:spacing w:after="120"/>
    </w:pPr>
    <w:rPr>
      <w:rFonts w:ascii="Arial" w:hAnsi="Arial"/>
      <w:b/>
      <w:color w:val="000000"/>
      <w:sz w:val="32"/>
      <w:lang w:val="en-AU" w:eastAsia="en-US"/>
    </w:rPr>
  </w:style>
  <w:style w:type="paragraph" w:customStyle="1" w:styleId="ResumeTextBold">
    <w:name w:val="Resume Text Bold"/>
    <w:rsid w:val="00CA7DF1"/>
    <w:pPr>
      <w:spacing w:before="60" w:after="60"/>
    </w:pPr>
    <w:rPr>
      <w:rFonts w:ascii="Arial" w:hAnsi="Arial"/>
      <w:b/>
      <w:bCs/>
      <w:smallCaps/>
      <w:sz w:val="24"/>
      <w:lang w:val="en-AU" w:eastAsia="en-US"/>
    </w:rPr>
  </w:style>
  <w:style w:type="paragraph" w:customStyle="1" w:styleId="ResumeText">
    <w:name w:val="Resume Text"/>
    <w:rsid w:val="00CA7DF1"/>
    <w:pPr>
      <w:spacing w:after="120"/>
      <w:ind w:left="1418"/>
    </w:pPr>
    <w:rPr>
      <w:sz w:val="22"/>
      <w:lang w:val="en-AU" w:eastAsia="en-US"/>
    </w:rPr>
  </w:style>
  <w:style w:type="paragraph" w:customStyle="1" w:styleId="ResumeChronologicalHeading">
    <w:name w:val="Resume Chronological Heading"/>
    <w:rsid w:val="00CA7DF1"/>
    <w:pPr>
      <w:spacing w:after="120"/>
    </w:pPr>
    <w:rPr>
      <w:rFonts w:ascii="Arial" w:hAnsi="Arial"/>
      <w:b/>
      <w:bCs/>
      <w:smallCaps/>
      <w:lang w:val="en-AU" w:eastAsia="en-US"/>
    </w:rPr>
  </w:style>
  <w:style w:type="character" w:customStyle="1" w:styleId="Heading5Char">
    <w:name w:val="Heading 5 Char"/>
    <w:basedOn w:val="DefaultParagraphFont"/>
    <w:link w:val="Heading5"/>
    <w:rsid w:val="00EF7088"/>
    <w:rPr>
      <w:rFonts w:ascii="Calibri" w:eastAsia="Times New Roman" w:hAnsi="Calibri" w:cs="Times New Roman"/>
      <w:b/>
      <w:bCs/>
      <w:i/>
      <w:iCs/>
      <w:sz w:val="26"/>
      <w:szCs w:val="26"/>
      <w:lang w:val="en-GB" w:eastAsia="ar-SA"/>
    </w:rPr>
  </w:style>
  <w:style w:type="paragraph" w:styleId="NoSpacing">
    <w:name w:val="No Spacing"/>
    <w:uiPriority w:val="1"/>
    <w:qFormat/>
    <w:rsid w:val="00EF7088"/>
    <w:rPr>
      <w:rFonts w:ascii="Calibri" w:eastAsia="Calibri" w:hAnsi="Calibri"/>
      <w:sz w:val="22"/>
      <w:szCs w:val="22"/>
      <w:lang w:val="en-US" w:eastAsia="en-US"/>
    </w:rPr>
  </w:style>
  <w:style w:type="character" w:styleId="Strong">
    <w:name w:val="Strong"/>
    <w:basedOn w:val="DefaultParagraphFont"/>
    <w:rsid w:val="00EF7088"/>
    <w:rPr>
      <w:b/>
    </w:rPr>
  </w:style>
  <w:style w:type="paragraph" w:customStyle="1" w:styleId="ProfileTemplateRightColumn">
    <w:name w:val="Profile Template Right Column"/>
    <w:basedOn w:val="Normal"/>
    <w:rsid w:val="00D017C2"/>
    <w:pPr>
      <w:suppressAutoHyphens w:val="0"/>
      <w:overflowPunct/>
      <w:autoSpaceDE/>
      <w:textAlignment w:val="auto"/>
    </w:pPr>
    <w:rPr>
      <w:rFonts w:cs="Arial"/>
      <w:szCs w:val="24"/>
      <w:lang w:val="en-US" w:eastAsia="en-US"/>
    </w:rPr>
  </w:style>
  <w:style w:type="paragraph" w:styleId="ListParagraph">
    <w:name w:val="List Paragraph"/>
    <w:aliases w:val="Bullet Lists"/>
    <w:basedOn w:val="Normal"/>
    <w:uiPriority w:val="34"/>
    <w:qFormat/>
    <w:rsid w:val="000210AC"/>
    <w:pPr>
      <w:numPr>
        <w:numId w:val="3"/>
      </w:numPr>
      <w:suppressAutoHyphens w:val="0"/>
      <w:autoSpaceDN w:val="0"/>
      <w:adjustRightInd w:val="0"/>
      <w:spacing w:before="120" w:after="120"/>
      <w:ind w:left="1800"/>
    </w:pPr>
    <w:rPr>
      <w:color w:val="808080" w:themeColor="background1" w:themeShade="80"/>
      <w:sz w:val="20"/>
      <w:lang w:val="en-US" w:eastAsia="en-US"/>
    </w:rPr>
  </w:style>
  <w:style w:type="paragraph" w:customStyle="1" w:styleId="jobtitle">
    <w:name w:val="jobtitle"/>
    <w:basedOn w:val="Normal"/>
    <w:rsid w:val="00D017C2"/>
    <w:pPr>
      <w:suppressAutoHyphens w:val="0"/>
      <w:overflowPunct/>
      <w:autoSpaceDE/>
      <w:spacing w:before="100" w:beforeAutospacing="1" w:after="100" w:afterAutospacing="1"/>
      <w:textAlignment w:val="auto"/>
    </w:pPr>
    <w:rPr>
      <w:rFonts w:ascii="Times New Roman" w:hAnsi="Times New Roman"/>
      <w:sz w:val="24"/>
      <w:szCs w:val="24"/>
      <w:lang w:val="en-US" w:eastAsia="en-US"/>
    </w:rPr>
  </w:style>
  <w:style w:type="paragraph" w:customStyle="1" w:styleId="companyname">
    <w:name w:val="companyname"/>
    <w:basedOn w:val="Normal"/>
    <w:rsid w:val="00D017C2"/>
    <w:pPr>
      <w:suppressAutoHyphens w:val="0"/>
      <w:overflowPunct/>
      <w:autoSpaceDE/>
      <w:spacing w:before="100" w:beforeAutospacing="1" w:after="100" w:afterAutospacing="1"/>
      <w:textAlignment w:val="auto"/>
    </w:pPr>
    <w:rPr>
      <w:rFonts w:ascii="Times New Roman" w:hAnsi="Times New Roman"/>
      <w:sz w:val="24"/>
      <w:szCs w:val="24"/>
      <w:lang w:val="en-US" w:eastAsia="en-US"/>
    </w:rPr>
  </w:style>
  <w:style w:type="paragraph" w:customStyle="1" w:styleId="SectionTitle">
    <w:name w:val="Section Title"/>
    <w:basedOn w:val="Normal"/>
    <w:next w:val="Objective"/>
    <w:rsid w:val="00D2266E"/>
    <w:pPr>
      <w:pBdr>
        <w:bottom w:val="single" w:sz="6" w:space="1" w:color="808080"/>
      </w:pBdr>
      <w:suppressAutoHyphens w:val="0"/>
      <w:overflowPunct/>
      <w:autoSpaceDE/>
      <w:spacing w:before="220" w:line="220" w:lineRule="atLeast"/>
      <w:textAlignment w:val="auto"/>
    </w:pPr>
    <w:rPr>
      <w:rFonts w:ascii="Garamond" w:hAnsi="Garamond"/>
      <w:caps/>
      <w:spacing w:val="15"/>
      <w:sz w:val="20"/>
      <w:lang w:val="en-US" w:eastAsia="en-US"/>
    </w:rPr>
  </w:style>
  <w:style w:type="paragraph" w:customStyle="1" w:styleId="Objective">
    <w:name w:val="Objective"/>
    <w:basedOn w:val="Normal"/>
    <w:next w:val="BodyText"/>
    <w:rsid w:val="00D2266E"/>
    <w:pPr>
      <w:suppressAutoHyphens w:val="0"/>
      <w:overflowPunct/>
      <w:autoSpaceDE/>
      <w:spacing w:before="60" w:after="220" w:line="220" w:lineRule="atLeast"/>
      <w:jc w:val="both"/>
      <w:textAlignment w:val="auto"/>
    </w:pPr>
    <w:rPr>
      <w:rFonts w:ascii="Garamond" w:hAnsi="Garamond"/>
      <w:lang w:val="en-US" w:eastAsia="en-US"/>
    </w:rPr>
  </w:style>
  <w:style w:type="paragraph" w:customStyle="1" w:styleId="CompanyName0">
    <w:name w:val="Company Name"/>
    <w:basedOn w:val="Normal"/>
    <w:next w:val="JobTitle0"/>
    <w:rsid w:val="00D2266E"/>
    <w:pPr>
      <w:tabs>
        <w:tab w:val="left" w:pos="1440"/>
        <w:tab w:val="right" w:pos="6480"/>
      </w:tabs>
      <w:suppressAutoHyphens w:val="0"/>
      <w:overflowPunct/>
      <w:autoSpaceDE/>
      <w:spacing w:before="220" w:line="220" w:lineRule="atLeast"/>
      <w:textAlignment w:val="auto"/>
    </w:pPr>
    <w:rPr>
      <w:rFonts w:ascii="Garamond" w:hAnsi="Garamond"/>
      <w:lang w:val="en-US" w:eastAsia="en-US"/>
    </w:rPr>
  </w:style>
  <w:style w:type="paragraph" w:customStyle="1" w:styleId="JobTitle0">
    <w:name w:val="Job Title"/>
    <w:next w:val="Achievement"/>
    <w:rsid w:val="00D2266E"/>
    <w:pPr>
      <w:spacing w:before="40" w:after="40" w:line="220" w:lineRule="atLeast"/>
    </w:pPr>
    <w:rPr>
      <w:rFonts w:ascii="Garamond" w:hAnsi="Garamond"/>
      <w:i/>
      <w:spacing w:val="5"/>
      <w:sz w:val="23"/>
      <w:lang w:val="en-US" w:eastAsia="en-US"/>
    </w:rPr>
  </w:style>
  <w:style w:type="paragraph" w:customStyle="1" w:styleId="Achievement">
    <w:name w:val="Achievement"/>
    <w:basedOn w:val="BodyText"/>
    <w:link w:val="AchievementChar"/>
    <w:rsid w:val="00D2266E"/>
    <w:pPr>
      <w:tabs>
        <w:tab w:val="num" w:pos="0"/>
      </w:tabs>
      <w:suppressAutoHyphens w:val="0"/>
      <w:spacing w:after="60" w:line="240" w:lineRule="atLeast"/>
      <w:ind w:left="0"/>
      <w:jc w:val="both"/>
    </w:pPr>
    <w:rPr>
      <w:rFonts w:ascii="Garamond" w:hAnsi="Garamond"/>
      <w:b w:val="0"/>
      <w:bCs w:val="0"/>
      <w:color w:val="auto"/>
      <w:sz w:val="22"/>
      <w:lang w:val="en-US" w:eastAsia="en-US"/>
    </w:rPr>
  </w:style>
  <w:style w:type="paragraph" w:customStyle="1" w:styleId="Institution">
    <w:name w:val="Institution"/>
    <w:basedOn w:val="Normal"/>
    <w:next w:val="Achievement"/>
    <w:rsid w:val="00D2266E"/>
    <w:pPr>
      <w:tabs>
        <w:tab w:val="left" w:pos="1440"/>
        <w:tab w:val="right" w:pos="6480"/>
      </w:tabs>
      <w:suppressAutoHyphens w:val="0"/>
      <w:overflowPunct/>
      <w:autoSpaceDE/>
      <w:spacing w:before="60" w:line="220" w:lineRule="atLeast"/>
      <w:textAlignment w:val="auto"/>
    </w:pPr>
    <w:rPr>
      <w:rFonts w:ascii="Garamond" w:hAnsi="Garamond"/>
      <w:lang w:val="en-US" w:eastAsia="en-US"/>
    </w:rPr>
  </w:style>
  <w:style w:type="paragraph" w:customStyle="1" w:styleId="CompanyNameOne">
    <w:name w:val="Company Name One"/>
    <w:basedOn w:val="CompanyName0"/>
    <w:next w:val="JobTitle0"/>
    <w:rsid w:val="00D2266E"/>
    <w:pPr>
      <w:spacing w:before="60"/>
    </w:pPr>
  </w:style>
  <w:style w:type="paragraph" w:customStyle="1" w:styleId="NoTitle">
    <w:name w:val="No Title"/>
    <w:basedOn w:val="SectionTitle"/>
    <w:rsid w:val="00D2266E"/>
    <w:pPr>
      <w:pBdr>
        <w:bottom w:val="none" w:sz="0" w:space="0" w:color="auto"/>
      </w:pBdr>
    </w:pPr>
  </w:style>
  <w:style w:type="paragraph" w:customStyle="1" w:styleId="PersonalInfo">
    <w:name w:val="Personal Info"/>
    <w:basedOn w:val="Achievement"/>
    <w:next w:val="Achievement"/>
    <w:rsid w:val="00D2266E"/>
    <w:pPr>
      <w:numPr>
        <w:numId w:val="2"/>
      </w:numPr>
      <w:spacing w:before="220"/>
    </w:pPr>
  </w:style>
  <w:style w:type="character" w:customStyle="1" w:styleId="AchievementChar">
    <w:name w:val="Achievement Char"/>
    <w:basedOn w:val="DefaultParagraphFont"/>
    <w:link w:val="Achievement"/>
    <w:rsid w:val="00D2266E"/>
    <w:rPr>
      <w:rFonts w:ascii="Garamond" w:hAnsi="Garamond"/>
      <w:sz w:val="22"/>
      <w:lang w:val="en-US" w:eastAsia="en-US"/>
    </w:rPr>
  </w:style>
  <w:style w:type="paragraph" w:styleId="PlainText">
    <w:name w:val="Plain Text"/>
    <w:basedOn w:val="Normal"/>
    <w:link w:val="PlainTextChar"/>
    <w:unhideWhenUsed/>
    <w:rsid w:val="00965F0C"/>
    <w:pPr>
      <w:suppressAutoHyphens w:val="0"/>
      <w:overflowPunct/>
      <w:autoSpaceDE/>
      <w:textAlignment w:val="auto"/>
    </w:pPr>
    <w:rPr>
      <w:rFonts w:ascii="Courier New" w:hAnsi="Courier New" w:cs="Courier New"/>
      <w:sz w:val="20"/>
      <w:lang w:val="en-US" w:eastAsia="en-US"/>
    </w:rPr>
  </w:style>
  <w:style w:type="character" w:customStyle="1" w:styleId="PlainTextChar">
    <w:name w:val="Plain Text Char"/>
    <w:basedOn w:val="DefaultParagraphFont"/>
    <w:link w:val="PlainText"/>
    <w:rsid w:val="00965F0C"/>
    <w:rPr>
      <w:rFonts w:ascii="Courier New" w:hAnsi="Courier New" w:cs="Courier New"/>
    </w:rPr>
  </w:style>
  <w:style w:type="paragraph" w:customStyle="1" w:styleId="Aaoeeu">
    <w:name w:val="Aaoeeu"/>
    <w:rsid w:val="006F7FF5"/>
    <w:pPr>
      <w:widowControl w:val="0"/>
    </w:pPr>
    <w:rPr>
      <w:lang w:val="en-US" w:eastAsia="el-GR"/>
    </w:rPr>
  </w:style>
  <w:style w:type="paragraph" w:customStyle="1" w:styleId="Aeeaoaeaa1">
    <w:name w:val="A?eeaoae?aa 1"/>
    <w:basedOn w:val="Aaoeeu"/>
    <w:next w:val="Aaoeeu"/>
    <w:rsid w:val="006F7FF5"/>
    <w:pPr>
      <w:keepNext/>
      <w:jc w:val="right"/>
    </w:pPr>
    <w:rPr>
      <w:b/>
      <w:bCs/>
    </w:rPr>
  </w:style>
  <w:style w:type="paragraph" w:customStyle="1" w:styleId="Aeeaoaeaa2">
    <w:name w:val="A?eeaoae?aa 2"/>
    <w:basedOn w:val="Aaoeeu"/>
    <w:next w:val="Aaoeeu"/>
    <w:rsid w:val="006F7FF5"/>
    <w:pPr>
      <w:keepNext/>
      <w:jc w:val="right"/>
    </w:pPr>
    <w:rPr>
      <w:i/>
      <w:iCs/>
    </w:rPr>
  </w:style>
  <w:style w:type="paragraph" w:customStyle="1" w:styleId="Eaoaeaa">
    <w:name w:val="Eaoae?aa"/>
    <w:basedOn w:val="Aaoeeu"/>
    <w:rsid w:val="006F7FF5"/>
    <w:pPr>
      <w:tabs>
        <w:tab w:val="center" w:pos="4153"/>
        <w:tab w:val="right" w:pos="8306"/>
      </w:tabs>
    </w:pPr>
  </w:style>
  <w:style w:type="paragraph" w:customStyle="1" w:styleId="OiaeaeiYiio2">
    <w:name w:val="O?ia eaeiYiio 2"/>
    <w:basedOn w:val="Aaoeeu"/>
    <w:rsid w:val="006F7FF5"/>
    <w:pPr>
      <w:jc w:val="right"/>
    </w:pPr>
    <w:rPr>
      <w:i/>
      <w:iCs/>
      <w:sz w:val="16"/>
      <w:szCs w:val="16"/>
    </w:rPr>
  </w:style>
  <w:style w:type="paragraph" w:customStyle="1" w:styleId="Default">
    <w:name w:val="Default"/>
    <w:rsid w:val="004755CF"/>
    <w:pPr>
      <w:autoSpaceDE w:val="0"/>
      <w:autoSpaceDN w:val="0"/>
      <w:adjustRightInd w:val="0"/>
    </w:pPr>
    <w:rPr>
      <w:color w:val="000000"/>
      <w:sz w:val="24"/>
      <w:szCs w:val="24"/>
      <w:lang w:val="en-US" w:eastAsia="en-US"/>
    </w:rPr>
  </w:style>
  <w:style w:type="paragraph" w:styleId="NormalIndent">
    <w:name w:val="Normal Indent"/>
    <w:basedOn w:val="Normal"/>
    <w:rsid w:val="00683678"/>
    <w:pPr>
      <w:suppressAutoHyphens w:val="0"/>
      <w:overflowPunct/>
      <w:autoSpaceDE/>
      <w:ind w:left="57"/>
      <w:textAlignment w:val="auto"/>
    </w:pPr>
    <w:rPr>
      <w:spacing w:val="-4"/>
      <w:lang w:eastAsia="en-US"/>
    </w:rPr>
  </w:style>
  <w:style w:type="paragraph" w:styleId="BalloonText">
    <w:name w:val="Balloon Text"/>
    <w:basedOn w:val="Normal"/>
    <w:link w:val="BalloonTextChar"/>
    <w:rsid w:val="009B119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9B1192"/>
    <w:rPr>
      <w:rFonts w:ascii="Lucida Grande" w:hAnsi="Lucida Grande"/>
      <w:sz w:val="18"/>
      <w:szCs w:val="18"/>
      <w:lang w:eastAsia="ar-SA"/>
    </w:rPr>
  </w:style>
  <w:style w:type="character" w:styleId="Emphasis">
    <w:name w:val="Emphasis"/>
    <w:aliases w:val="Candidate info"/>
    <w:rsid w:val="000210AC"/>
    <w:rPr>
      <w:rFonts w:ascii="Simplon BP Medium" w:hAnsi="Simplon BP Medium"/>
      <w:b w:val="0"/>
      <w:i w:val="0"/>
      <w:iCs/>
    </w:rPr>
  </w:style>
  <w:style w:type="character" w:styleId="FollowedHyperlink">
    <w:name w:val="FollowedHyperlink"/>
    <w:basedOn w:val="DefaultParagraphFont"/>
    <w:rsid w:val="00754B2D"/>
    <w:rPr>
      <w:color w:val="800080" w:themeColor="followedHyperlink"/>
      <w:u w:val="single"/>
    </w:rPr>
  </w:style>
  <w:style w:type="character" w:customStyle="1" w:styleId="Heading2Char">
    <w:name w:val="Heading 2 Char"/>
    <w:aliases w:val="Job Role Title Char"/>
    <w:basedOn w:val="DefaultParagraphFont"/>
    <w:link w:val="Heading2"/>
    <w:rsid w:val="00BA54F1"/>
    <w:rPr>
      <w:rFonts w:ascii="Simplon BP Medium" w:eastAsiaTheme="majorEastAsia" w:hAnsi="Simplon BP Medium" w:cstheme="majorBidi"/>
      <w:color w:val="0E2742"/>
      <w:sz w:val="24"/>
      <w:szCs w:val="26"/>
      <w:lang w:eastAsia="ar-SA"/>
    </w:rPr>
  </w:style>
  <w:style w:type="paragraph" w:customStyle="1" w:styleId="roledate">
    <w:name w:val="role date"/>
    <w:basedOn w:val="Normal"/>
    <w:qFormat/>
    <w:rsid w:val="00182E9F"/>
    <w:pPr>
      <w:spacing w:line="276" w:lineRule="auto"/>
    </w:pPr>
    <w:rPr>
      <w:bCs/>
      <w:i/>
      <w:color w:val="0E2742"/>
    </w:rPr>
  </w:style>
  <w:style w:type="paragraph" w:styleId="CommentText">
    <w:name w:val="annotation text"/>
    <w:basedOn w:val="Normal"/>
    <w:link w:val="CommentTextChar"/>
    <w:rsid w:val="008B7B94"/>
    <w:pPr>
      <w:suppressAutoHyphens w:val="0"/>
      <w:overflowPunct/>
      <w:autoSpaceDE/>
      <w:ind w:left="0"/>
      <w:textAlignment w:val="auto"/>
    </w:pPr>
    <w:rPr>
      <w:rFonts w:ascii="Times New Roman" w:hAnsi="Times New Roman"/>
      <w:color w:val="auto"/>
      <w:sz w:val="20"/>
      <w:lang w:eastAsia="en-US"/>
    </w:rPr>
  </w:style>
  <w:style w:type="character" w:customStyle="1" w:styleId="CommentTextChar">
    <w:name w:val="Comment Text Char"/>
    <w:basedOn w:val="DefaultParagraphFont"/>
    <w:link w:val="CommentText"/>
    <w:rsid w:val="008B7B94"/>
    <w:rPr>
      <w:lang w:eastAsia="en-US"/>
    </w:rPr>
  </w:style>
  <w:style w:type="character" w:styleId="IntenseReference">
    <w:name w:val="Intense Reference"/>
    <w:basedOn w:val="DefaultParagraphFont"/>
    <w:uiPriority w:val="32"/>
    <w:qFormat/>
    <w:rsid w:val="008B7B94"/>
    <w:rPr>
      <w:b/>
      <w:bCs/>
      <w:smallCaps/>
      <w:color w:val="C0504D" w:themeColor="accent2"/>
      <w:spacing w:val="5"/>
      <w:u w:val="single"/>
    </w:rPr>
  </w:style>
  <w:style w:type="paragraph" w:customStyle="1" w:styleId="CVBullet">
    <w:name w:val="CV Bullet"/>
    <w:basedOn w:val="Normal"/>
    <w:rsid w:val="008B7B94"/>
    <w:pPr>
      <w:numPr>
        <w:numId w:val="5"/>
      </w:numPr>
      <w:suppressAutoHyphens w:val="0"/>
      <w:overflowPunct/>
      <w:autoSpaceDE/>
      <w:textAlignment w:val="auto"/>
    </w:pPr>
    <w:rPr>
      <w:rFonts w:ascii="Courier New" w:hAnsi="Courier New"/>
      <w:color w:val="auto"/>
      <w:sz w:val="20"/>
      <w:szCs w:val="24"/>
      <w:lang w:eastAsia="en-US"/>
    </w:rPr>
  </w:style>
  <w:style w:type="table" w:styleId="MediumGrid1-Accent3">
    <w:name w:val="Medium Grid 1 Accent 3"/>
    <w:basedOn w:val="TableNormal"/>
    <w:uiPriority w:val="67"/>
    <w:rsid w:val="008B7B94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paragraph" w:styleId="BodyTextIndent">
    <w:name w:val="Body Text Indent"/>
    <w:basedOn w:val="Normal"/>
    <w:link w:val="BodyTextIndentChar"/>
    <w:rsid w:val="007627B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7627BF"/>
    <w:rPr>
      <w:rFonts w:ascii="Simplon BP Regular" w:hAnsi="Simplon BP Regular"/>
      <w:color w:val="595959" w:themeColor="text1" w:themeTint="A6"/>
      <w:sz w:val="22"/>
      <w:lang w:eastAsia="ar-SA"/>
    </w:rPr>
  </w:style>
  <w:style w:type="paragraph" w:styleId="BodyText2">
    <w:name w:val="Body Text 2"/>
    <w:basedOn w:val="Normal"/>
    <w:link w:val="BodyText2Char"/>
    <w:rsid w:val="00F3393B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F3393B"/>
    <w:rPr>
      <w:rFonts w:ascii="Simplon BP Regular" w:hAnsi="Simplon BP Regular"/>
      <w:color w:val="595959" w:themeColor="text1" w:themeTint="A6"/>
      <w:sz w:val="22"/>
      <w:lang w:eastAsia="ar-SA"/>
    </w:rPr>
  </w:style>
  <w:style w:type="paragraph" w:styleId="BodyText3">
    <w:name w:val="Body Text 3"/>
    <w:basedOn w:val="Normal"/>
    <w:link w:val="BodyText3Char"/>
    <w:rsid w:val="00F3393B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F3393B"/>
    <w:rPr>
      <w:rFonts w:ascii="Simplon BP Regular" w:hAnsi="Simplon BP Regular"/>
      <w:color w:val="595959" w:themeColor="text1" w:themeTint="A6"/>
      <w:sz w:val="16"/>
      <w:szCs w:val="16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/>
    <w:lsdException w:name="heading 7" w:semiHidden="1" w:unhideWhenUsed="1"/>
    <w:lsdException w:name="heading 8" w:semiHidden="1" w:unhideWhenUsed="1" w:qFormat="1"/>
    <w:lsdException w:name="heading 9" w:semiHidden="1" w:unhideWhenUsed="1" w:qFormat="1"/>
    <w:lsdException w:name="caption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A54F1"/>
    <w:pPr>
      <w:suppressAutoHyphens/>
      <w:overflowPunct w:val="0"/>
      <w:autoSpaceDE w:val="0"/>
      <w:ind w:left="1440"/>
      <w:textAlignment w:val="baseline"/>
    </w:pPr>
    <w:rPr>
      <w:rFonts w:ascii="Simplon BP Regular" w:hAnsi="Simplon BP Regular"/>
      <w:color w:val="595959" w:themeColor="text1" w:themeTint="A6"/>
      <w:sz w:val="22"/>
      <w:lang w:eastAsia="ar-SA"/>
    </w:rPr>
  </w:style>
  <w:style w:type="paragraph" w:styleId="Heading1">
    <w:name w:val="heading 1"/>
    <w:basedOn w:val="Normal"/>
    <w:next w:val="Normal"/>
    <w:autoRedefine/>
    <w:qFormat/>
    <w:rsid w:val="00754B2D"/>
    <w:pPr>
      <w:keepNext/>
      <w:numPr>
        <w:numId w:val="1"/>
      </w:numPr>
      <w:overflowPunct/>
      <w:autoSpaceDE/>
      <w:spacing w:line="276" w:lineRule="auto"/>
      <w:ind w:left="1418"/>
      <w:textAlignment w:val="auto"/>
      <w:outlineLvl w:val="0"/>
    </w:pPr>
    <w:rPr>
      <w:rFonts w:ascii="Simplon BP Medium" w:hAnsi="Simplon BP Medium"/>
      <w:bCs/>
      <w:color w:val="002952"/>
      <w:sz w:val="28"/>
    </w:rPr>
  </w:style>
  <w:style w:type="paragraph" w:styleId="Heading2">
    <w:name w:val="heading 2"/>
    <w:aliases w:val="Job Role Title"/>
    <w:basedOn w:val="Heading1"/>
    <w:next w:val="Normal"/>
    <w:link w:val="Heading2Char"/>
    <w:unhideWhenUsed/>
    <w:qFormat/>
    <w:rsid w:val="00BA54F1"/>
    <w:pPr>
      <w:keepLines/>
      <w:spacing w:before="200"/>
      <w:outlineLvl w:val="1"/>
    </w:pPr>
    <w:rPr>
      <w:rFonts w:eastAsiaTheme="majorEastAsia" w:cstheme="majorBidi"/>
      <w:bCs w:val="0"/>
      <w:color w:val="0E2742"/>
      <w:sz w:val="24"/>
      <w:szCs w:val="26"/>
    </w:rPr>
  </w:style>
  <w:style w:type="paragraph" w:styleId="Heading3">
    <w:name w:val="heading 3"/>
    <w:aliases w:val="Previous employer title"/>
    <w:basedOn w:val="Normal"/>
    <w:next w:val="Normal"/>
    <w:qFormat/>
    <w:rsid w:val="00BA54F1"/>
    <w:pPr>
      <w:keepNext/>
      <w:spacing w:before="240" w:after="60"/>
      <w:outlineLvl w:val="2"/>
    </w:pPr>
    <w:rPr>
      <w:rFonts w:cs="Arial"/>
      <w:bCs/>
      <w:color w:val="D10722"/>
      <w:sz w:val="24"/>
      <w:szCs w:val="26"/>
    </w:rPr>
  </w:style>
  <w:style w:type="paragraph" w:styleId="Heading4">
    <w:name w:val="heading 4"/>
    <w:aliases w:val="Achievements etc"/>
    <w:basedOn w:val="Normal"/>
    <w:next w:val="Normal"/>
    <w:qFormat/>
    <w:rsid w:val="00182E9F"/>
    <w:pPr>
      <w:spacing w:line="276" w:lineRule="auto"/>
      <w:outlineLvl w:val="3"/>
    </w:pPr>
    <w:rPr>
      <w:rFonts w:ascii="Simplon BP Medium" w:hAnsi="Simplon BP Medium"/>
      <w:color w:val="0E2742"/>
    </w:rPr>
  </w:style>
  <w:style w:type="paragraph" w:styleId="Heading5">
    <w:name w:val="heading 5"/>
    <w:basedOn w:val="Normal"/>
    <w:next w:val="Normal"/>
    <w:link w:val="Heading5Char"/>
    <w:unhideWhenUsed/>
    <w:rsid w:val="00EF7088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rsid w:val="006949AD"/>
    <w:pPr>
      <w:keepNext/>
      <w:numPr>
        <w:ilvl w:val="5"/>
        <w:numId w:val="1"/>
      </w:numPr>
      <w:overflowPunct/>
      <w:autoSpaceDE/>
      <w:textAlignment w:val="auto"/>
      <w:outlineLvl w:val="5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-Standardschriftart">
    <w:name w:val="Absatz-Standardschriftart"/>
    <w:rsid w:val="006949AD"/>
  </w:style>
  <w:style w:type="character" w:styleId="Hyperlink">
    <w:name w:val="Hyperlink"/>
    <w:basedOn w:val="DefaultParagraphFont"/>
    <w:rsid w:val="006949AD"/>
    <w:rPr>
      <w:color w:val="0000FF"/>
      <w:u w:val="single"/>
    </w:rPr>
  </w:style>
  <w:style w:type="character" w:customStyle="1" w:styleId="Bullets">
    <w:name w:val="Bullets"/>
    <w:rsid w:val="006949AD"/>
    <w:rPr>
      <w:rFonts w:ascii="StarSymbol" w:eastAsia="StarSymbol" w:hAnsi="StarSymbol" w:cs="StarSymbol"/>
      <w:sz w:val="18"/>
      <w:szCs w:val="18"/>
    </w:rPr>
  </w:style>
  <w:style w:type="paragraph" w:customStyle="1" w:styleId="Heading">
    <w:name w:val="Heading"/>
    <w:basedOn w:val="Normal"/>
    <w:next w:val="BodyText"/>
    <w:rsid w:val="006949AD"/>
    <w:pPr>
      <w:keepNext/>
      <w:spacing w:before="240" w:after="120"/>
    </w:pPr>
    <w:rPr>
      <w:rFonts w:eastAsia="MS Mincho" w:cs="Tahoma"/>
      <w:sz w:val="28"/>
      <w:szCs w:val="28"/>
    </w:rPr>
  </w:style>
  <w:style w:type="paragraph" w:styleId="BodyText">
    <w:name w:val="Body Text"/>
    <w:basedOn w:val="Normal"/>
    <w:rsid w:val="006949AD"/>
    <w:pPr>
      <w:overflowPunct/>
      <w:autoSpaceDE/>
      <w:jc w:val="center"/>
      <w:textAlignment w:val="auto"/>
    </w:pPr>
    <w:rPr>
      <w:rFonts w:ascii="Times New Roman" w:hAnsi="Times New Roman"/>
      <w:b/>
      <w:bCs/>
      <w:color w:val="000099"/>
      <w:sz w:val="18"/>
      <w:lang w:val="de-DE"/>
    </w:rPr>
  </w:style>
  <w:style w:type="paragraph" w:styleId="List">
    <w:name w:val="List"/>
    <w:basedOn w:val="BodyText"/>
    <w:rsid w:val="006949AD"/>
    <w:rPr>
      <w:rFonts w:cs="Tahoma"/>
    </w:rPr>
  </w:style>
  <w:style w:type="paragraph" w:styleId="Caption">
    <w:name w:val="caption"/>
    <w:aliases w:val="C44 Address"/>
    <w:basedOn w:val="Normal"/>
    <w:autoRedefine/>
    <w:qFormat/>
    <w:rsid w:val="00AF4E31"/>
    <w:pPr>
      <w:suppressLineNumbers/>
      <w:tabs>
        <w:tab w:val="num" w:pos="0"/>
      </w:tabs>
      <w:spacing w:line="276" w:lineRule="auto"/>
      <w:ind w:left="0" w:hanging="851"/>
    </w:pPr>
    <w:rPr>
      <w:rFonts w:cs="Tahoma"/>
      <w:iCs/>
      <w:color w:val="0E2742"/>
      <w:sz w:val="16"/>
      <w:szCs w:val="24"/>
    </w:rPr>
  </w:style>
  <w:style w:type="paragraph" w:customStyle="1" w:styleId="Index">
    <w:name w:val="Index"/>
    <w:basedOn w:val="Normal"/>
    <w:rsid w:val="006949AD"/>
    <w:pPr>
      <w:suppressLineNumbers/>
    </w:pPr>
    <w:rPr>
      <w:rFonts w:cs="Tahoma"/>
    </w:rPr>
  </w:style>
  <w:style w:type="paragraph" w:styleId="MacroText">
    <w:name w:val="macro"/>
    <w:rsid w:val="006949A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uppressAutoHyphens/>
      <w:overflowPunct w:val="0"/>
      <w:autoSpaceDE w:val="0"/>
      <w:textAlignment w:val="baseline"/>
    </w:pPr>
    <w:rPr>
      <w:rFonts w:ascii="Courier New" w:eastAsia="Arial" w:hAnsi="Courier New"/>
      <w:b/>
      <w:lang w:eastAsia="ar-SA"/>
    </w:rPr>
  </w:style>
  <w:style w:type="paragraph" w:styleId="Header">
    <w:name w:val="header"/>
    <w:basedOn w:val="Normal"/>
    <w:rsid w:val="006949AD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6949AD"/>
    <w:pPr>
      <w:tabs>
        <w:tab w:val="center" w:pos="4153"/>
        <w:tab w:val="right" w:pos="8306"/>
      </w:tabs>
    </w:pPr>
  </w:style>
  <w:style w:type="paragraph" w:customStyle="1" w:styleId="TableContents">
    <w:name w:val="Table Contents"/>
    <w:basedOn w:val="Normal"/>
    <w:rsid w:val="006949AD"/>
    <w:pPr>
      <w:suppressLineNumbers/>
    </w:pPr>
  </w:style>
  <w:style w:type="paragraph" w:customStyle="1" w:styleId="TableHeading">
    <w:name w:val="Table Heading"/>
    <w:basedOn w:val="TableContents"/>
    <w:rsid w:val="006949AD"/>
    <w:pPr>
      <w:jc w:val="center"/>
    </w:pPr>
    <w:rPr>
      <w:b/>
      <w:bCs/>
    </w:rPr>
  </w:style>
  <w:style w:type="paragraph" w:customStyle="1" w:styleId="ResumeHeading">
    <w:name w:val="Resume Heading"/>
    <w:rsid w:val="00CA7DF1"/>
    <w:pPr>
      <w:spacing w:after="120"/>
    </w:pPr>
    <w:rPr>
      <w:rFonts w:ascii="Arial" w:hAnsi="Arial"/>
      <w:b/>
      <w:smallCaps/>
      <w:color w:val="FFFFFF"/>
      <w:sz w:val="32"/>
      <w:lang w:val="en-AU" w:eastAsia="en-US"/>
    </w:rPr>
  </w:style>
  <w:style w:type="paragraph" w:customStyle="1" w:styleId="ResumeOwner">
    <w:name w:val="Resume Owner"/>
    <w:rsid w:val="00CA7DF1"/>
    <w:pPr>
      <w:spacing w:after="120"/>
    </w:pPr>
    <w:rPr>
      <w:rFonts w:ascii="Arial" w:hAnsi="Arial"/>
      <w:b/>
      <w:color w:val="000000"/>
      <w:sz w:val="32"/>
      <w:lang w:val="en-AU" w:eastAsia="en-US"/>
    </w:rPr>
  </w:style>
  <w:style w:type="paragraph" w:customStyle="1" w:styleId="ResumeTextBold">
    <w:name w:val="Resume Text Bold"/>
    <w:rsid w:val="00CA7DF1"/>
    <w:pPr>
      <w:spacing w:before="60" w:after="60"/>
    </w:pPr>
    <w:rPr>
      <w:rFonts w:ascii="Arial" w:hAnsi="Arial"/>
      <w:b/>
      <w:bCs/>
      <w:smallCaps/>
      <w:sz w:val="24"/>
      <w:lang w:val="en-AU" w:eastAsia="en-US"/>
    </w:rPr>
  </w:style>
  <w:style w:type="paragraph" w:customStyle="1" w:styleId="ResumeText">
    <w:name w:val="Resume Text"/>
    <w:rsid w:val="00CA7DF1"/>
    <w:pPr>
      <w:spacing w:after="120"/>
      <w:ind w:left="1418"/>
    </w:pPr>
    <w:rPr>
      <w:sz w:val="22"/>
      <w:lang w:val="en-AU" w:eastAsia="en-US"/>
    </w:rPr>
  </w:style>
  <w:style w:type="paragraph" w:customStyle="1" w:styleId="ResumeChronologicalHeading">
    <w:name w:val="Resume Chronological Heading"/>
    <w:rsid w:val="00CA7DF1"/>
    <w:pPr>
      <w:spacing w:after="120"/>
    </w:pPr>
    <w:rPr>
      <w:rFonts w:ascii="Arial" w:hAnsi="Arial"/>
      <w:b/>
      <w:bCs/>
      <w:smallCaps/>
      <w:lang w:val="en-AU" w:eastAsia="en-US"/>
    </w:rPr>
  </w:style>
  <w:style w:type="character" w:customStyle="1" w:styleId="Heading5Char">
    <w:name w:val="Heading 5 Char"/>
    <w:basedOn w:val="DefaultParagraphFont"/>
    <w:link w:val="Heading5"/>
    <w:rsid w:val="00EF7088"/>
    <w:rPr>
      <w:rFonts w:ascii="Calibri" w:eastAsia="Times New Roman" w:hAnsi="Calibri" w:cs="Times New Roman"/>
      <w:b/>
      <w:bCs/>
      <w:i/>
      <w:iCs/>
      <w:sz w:val="26"/>
      <w:szCs w:val="26"/>
      <w:lang w:val="en-GB" w:eastAsia="ar-SA"/>
    </w:rPr>
  </w:style>
  <w:style w:type="paragraph" w:styleId="NoSpacing">
    <w:name w:val="No Spacing"/>
    <w:uiPriority w:val="1"/>
    <w:qFormat/>
    <w:rsid w:val="00EF7088"/>
    <w:rPr>
      <w:rFonts w:ascii="Calibri" w:eastAsia="Calibri" w:hAnsi="Calibri"/>
      <w:sz w:val="22"/>
      <w:szCs w:val="22"/>
      <w:lang w:val="en-US" w:eastAsia="en-US"/>
    </w:rPr>
  </w:style>
  <w:style w:type="character" w:styleId="Strong">
    <w:name w:val="Strong"/>
    <w:basedOn w:val="DefaultParagraphFont"/>
    <w:rsid w:val="00EF7088"/>
    <w:rPr>
      <w:b/>
    </w:rPr>
  </w:style>
  <w:style w:type="paragraph" w:customStyle="1" w:styleId="ProfileTemplateRightColumn">
    <w:name w:val="Profile Template Right Column"/>
    <w:basedOn w:val="Normal"/>
    <w:rsid w:val="00D017C2"/>
    <w:pPr>
      <w:suppressAutoHyphens w:val="0"/>
      <w:overflowPunct/>
      <w:autoSpaceDE/>
      <w:textAlignment w:val="auto"/>
    </w:pPr>
    <w:rPr>
      <w:rFonts w:cs="Arial"/>
      <w:szCs w:val="24"/>
      <w:lang w:val="en-US" w:eastAsia="en-US"/>
    </w:rPr>
  </w:style>
  <w:style w:type="paragraph" w:styleId="ListParagraph">
    <w:name w:val="List Paragraph"/>
    <w:aliases w:val="Bullet Lists"/>
    <w:basedOn w:val="Normal"/>
    <w:uiPriority w:val="34"/>
    <w:qFormat/>
    <w:rsid w:val="000210AC"/>
    <w:pPr>
      <w:numPr>
        <w:numId w:val="3"/>
      </w:numPr>
      <w:suppressAutoHyphens w:val="0"/>
      <w:autoSpaceDN w:val="0"/>
      <w:adjustRightInd w:val="0"/>
      <w:spacing w:before="120" w:after="120"/>
      <w:ind w:left="1800"/>
    </w:pPr>
    <w:rPr>
      <w:color w:val="808080" w:themeColor="background1" w:themeShade="80"/>
      <w:sz w:val="20"/>
      <w:lang w:val="en-US" w:eastAsia="en-US"/>
    </w:rPr>
  </w:style>
  <w:style w:type="paragraph" w:customStyle="1" w:styleId="jobtitle">
    <w:name w:val="jobtitle"/>
    <w:basedOn w:val="Normal"/>
    <w:rsid w:val="00D017C2"/>
    <w:pPr>
      <w:suppressAutoHyphens w:val="0"/>
      <w:overflowPunct/>
      <w:autoSpaceDE/>
      <w:spacing w:before="100" w:beforeAutospacing="1" w:after="100" w:afterAutospacing="1"/>
      <w:textAlignment w:val="auto"/>
    </w:pPr>
    <w:rPr>
      <w:rFonts w:ascii="Times New Roman" w:hAnsi="Times New Roman"/>
      <w:sz w:val="24"/>
      <w:szCs w:val="24"/>
      <w:lang w:val="en-US" w:eastAsia="en-US"/>
    </w:rPr>
  </w:style>
  <w:style w:type="paragraph" w:customStyle="1" w:styleId="companyname">
    <w:name w:val="companyname"/>
    <w:basedOn w:val="Normal"/>
    <w:rsid w:val="00D017C2"/>
    <w:pPr>
      <w:suppressAutoHyphens w:val="0"/>
      <w:overflowPunct/>
      <w:autoSpaceDE/>
      <w:spacing w:before="100" w:beforeAutospacing="1" w:after="100" w:afterAutospacing="1"/>
      <w:textAlignment w:val="auto"/>
    </w:pPr>
    <w:rPr>
      <w:rFonts w:ascii="Times New Roman" w:hAnsi="Times New Roman"/>
      <w:sz w:val="24"/>
      <w:szCs w:val="24"/>
      <w:lang w:val="en-US" w:eastAsia="en-US"/>
    </w:rPr>
  </w:style>
  <w:style w:type="paragraph" w:customStyle="1" w:styleId="SectionTitle">
    <w:name w:val="Section Title"/>
    <w:basedOn w:val="Normal"/>
    <w:next w:val="Objective"/>
    <w:rsid w:val="00D2266E"/>
    <w:pPr>
      <w:pBdr>
        <w:bottom w:val="single" w:sz="6" w:space="1" w:color="808080"/>
      </w:pBdr>
      <w:suppressAutoHyphens w:val="0"/>
      <w:overflowPunct/>
      <w:autoSpaceDE/>
      <w:spacing w:before="220" w:line="220" w:lineRule="atLeast"/>
      <w:textAlignment w:val="auto"/>
    </w:pPr>
    <w:rPr>
      <w:rFonts w:ascii="Garamond" w:hAnsi="Garamond"/>
      <w:caps/>
      <w:spacing w:val="15"/>
      <w:sz w:val="20"/>
      <w:lang w:val="en-US" w:eastAsia="en-US"/>
    </w:rPr>
  </w:style>
  <w:style w:type="paragraph" w:customStyle="1" w:styleId="Objective">
    <w:name w:val="Objective"/>
    <w:basedOn w:val="Normal"/>
    <w:next w:val="BodyText"/>
    <w:rsid w:val="00D2266E"/>
    <w:pPr>
      <w:suppressAutoHyphens w:val="0"/>
      <w:overflowPunct/>
      <w:autoSpaceDE/>
      <w:spacing w:before="60" w:after="220" w:line="220" w:lineRule="atLeast"/>
      <w:jc w:val="both"/>
      <w:textAlignment w:val="auto"/>
    </w:pPr>
    <w:rPr>
      <w:rFonts w:ascii="Garamond" w:hAnsi="Garamond"/>
      <w:lang w:val="en-US" w:eastAsia="en-US"/>
    </w:rPr>
  </w:style>
  <w:style w:type="paragraph" w:customStyle="1" w:styleId="CompanyName0">
    <w:name w:val="Company Name"/>
    <w:basedOn w:val="Normal"/>
    <w:next w:val="JobTitle0"/>
    <w:rsid w:val="00D2266E"/>
    <w:pPr>
      <w:tabs>
        <w:tab w:val="left" w:pos="1440"/>
        <w:tab w:val="right" w:pos="6480"/>
      </w:tabs>
      <w:suppressAutoHyphens w:val="0"/>
      <w:overflowPunct/>
      <w:autoSpaceDE/>
      <w:spacing w:before="220" w:line="220" w:lineRule="atLeast"/>
      <w:textAlignment w:val="auto"/>
    </w:pPr>
    <w:rPr>
      <w:rFonts w:ascii="Garamond" w:hAnsi="Garamond"/>
      <w:lang w:val="en-US" w:eastAsia="en-US"/>
    </w:rPr>
  </w:style>
  <w:style w:type="paragraph" w:customStyle="1" w:styleId="JobTitle0">
    <w:name w:val="Job Title"/>
    <w:next w:val="Achievement"/>
    <w:rsid w:val="00D2266E"/>
    <w:pPr>
      <w:spacing w:before="40" w:after="40" w:line="220" w:lineRule="atLeast"/>
    </w:pPr>
    <w:rPr>
      <w:rFonts w:ascii="Garamond" w:hAnsi="Garamond"/>
      <w:i/>
      <w:spacing w:val="5"/>
      <w:sz w:val="23"/>
      <w:lang w:val="en-US" w:eastAsia="en-US"/>
    </w:rPr>
  </w:style>
  <w:style w:type="paragraph" w:customStyle="1" w:styleId="Achievement">
    <w:name w:val="Achievement"/>
    <w:basedOn w:val="BodyText"/>
    <w:link w:val="AchievementChar"/>
    <w:rsid w:val="00D2266E"/>
    <w:pPr>
      <w:tabs>
        <w:tab w:val="num" w:pos="0"/>
      </w:tabs>
      <w:suppressAutoHyphens w:val="0"/>
      <w:spacing w:after="60" w:line="240" w:lineRule="atLeast"/>
      <w:ind w:left="0"/>
      <w:jc w:val="both"/>
    </w:pPr>
    <w:rPr>
      <w:rFonts w:ascii="Garamond" w:hAnsi="Garamond"/>
      <w:b w:val="0"/>
      <w:bCs w:val="0"/>
      <w:color w:val="auto"/>
      <w:sz w:val="22"/>
      <w:lang w:val="en-US" w:eastAsia="en-US"/>
    </w:rPr>
  </w:style>
  <w:style w:type="paragraph" w:customStyle="1" w:styleId="Institution">
    <w:name w:val="Institution"/>
    <w:basedOn w:val="Normal"/>
    <w:next w:val="Achievement"/>
    <w:rsid w:val="00D2266E"/>
    <w:pPr>
      <w:tabs>
        <w:tab w:val="left" w:pos="1440"/>
        <w:tab w:val="right" w:pos="6480"/>
      </w:tabs>
      <w:suppressAutoHyphens w:val="0"/>
      <w:overflowPunct/>
      <w:autoSpaceDE/>
      <w:spacing w:before="60" w:line="220" w:lineRule="atLeast"/>
      <w:textAlignment w:val="auto"/>
    </w:pPr>
    <w:rPr>
      <w:rFonts w:ascii="Garamond" w:hAnsi="Garamond"/>
      <w:lang w:val="en-US" w:eastAsia="en-US"/>
    </w:rPr>
  </w:style>
  <w:style w:type="paragraph" w:customStyle="1" w:styleId="CompanyNameOne">
    <w:name w:val="Company Name One"/>
    <w:basedOn w:val="CompanyName0"/>
    <w:next w:val="JobTitle0"/>
    <w:rsid w:val="00D2266E"/>
    <w:pPr>
      <w:spacing w:before="60"/>
    </w:pPr>
  </w:style>
  <w:style w:type="paragraph" w:customStyle="1" w:styleId="NoTitle">
    <w:name w:val="No Title"/>
    <w:basedOn w:val="SectionTitle"/>
    <w:rsid w:val="00D2266E"/>
    <w:pPr>
      <w:pBdr>
        <w:bottom w:val="none" w:sz="0" w:space="0" w:color="auto"/>
      </w:pBdr>
    </w:pPr>
  </w:style>
  <w:style w:type="paragraph" w:customStyle="1" w:styleId="PersonalInfo">
    <w:name w:val="Personal Info"/>
    <w:basedOn w:val="Achievement"/>
    <w:next w:val="Achievement"/>
    <w:rsid w:val="00D2266E"/>
    <w:pPr>
      <w:numPr>
        <w:numId w:val="2"/>
      </w:numPr>
      <w:spacing w:before="220"/>
    </w:pPr>
  </w:style>
  <w:style w:type="character" w:customStyle="1" w:styleId="AchievementChar">
    <w:name w:val="Achievement Char"/>
    <w:basedOn w:val="DefaultParagraphFont"/>
    <w:link w:val="Achievement"/>
    <w:rsid w:val="00D2266E"/>
    <w:rPr>
      <w:rFonts w:ascii="Garamond" w:hAnsi="Garamond"/>
      <w:sz w:val="22"/>
      <w:lang w:val="en-US" w:eastAsia="en-US"/>
    </w:rPr>
  </w:style>
  <w:style w:type="paragraph" w:styleId="PlainText">
    <w:name w:val="Plain Text"/>
    <w:basedOn w:val="Normal"/>
    <w:link w:val="PlainTextChar"/>
    <w:unhideWhenUsed/>
    <w:rsid w:val="00965F0C"/>
    <w:pPr>
      <w:suppressAutoHyphens w:val="0"/>
      <w:overflowPunct/>
      <w:autoSpaceDE/>
      <w:textAlignment w:val="auto"/>
    </w:pPr>
    <w:rPr>
      <w:rFonts w:ascii="Courier New" w:hAnsi="Courier New" w:cs="Courier New"/>
      <w:sz w:val="20"/>
      <w:lang w:val="en-US" w:eastAsia="en-US"/>
    </w:rPr>
  </w:style>
  <w:style w:type="character" w:customStyle="1" w:styleId="PlainTextChar">
    <w:name w:val="Plain Text Char"/>
    <w:basedOn w:val="DefaultParagraphFont"/>
    <w:link w:val="PlainText"/>
    <w:rsid w:val="00965F0C"/>
    <w:rPr>
      <w:rFonts w:ascii="Courier New" w:hAnsi="Courier New" w:cs="Courier New"/>
    </w:rPr>
  </w:style>
  <w:style w:type="paragraph" w:customStyle="1" w:styleId="Aaoeeu">
    <w:name w:val="Aaoeeu"/>
    <w:rsid w:val="006F7FF5"/>
    <w:pPr>
      <w:widowControl w:val="0"/>
    </w:pPr>
    <w:rPr>
      <w:lang w:val="en-US" w:eastAsia="el-GR"/>
    </w:rPr>
  </w:style>
  <w:style w:type="paragraph" w:customStyle="1" w:styleId="Aeeaoaeaa1">
    <w:name w:val="A?eeaoae?aa 1"/>
    <w:basedOn w:val="Aaoeeu"/>
    <w:next w:val="Aaoeeu"/>
    <w:rsid w:val="006F7FF5"/>
    <w:pPr>
      <w:keepNext/>
      <w:jc w:val="right"/>
    </w:pPr>
    <w:rPr>
      <w:b/>
      <w:bCs/>
    </w:rPr>
  </w:style>
  <w:style w:type="paragraph" w:customStyle="1" w:styleId="Aeeaoaeaa2">
    <w:name w:val="A?eeaoae?aa 2"/>
    <w:basedOn w:val="Aaoeeu"/>
    <w:next w:val="Aaoeeu"/>
    <w:rsid w:val="006F7FF5"/>
    <w:pPr>
      <w:keepNext/>
      <w:jc w:val="right"/>
    </w:pPr>
    <w:rPr>
      <w:i/>
      <w:iCs/>
    </w:rPr>
  </w:style>
  <w:style w:type="paragraph" w:customStyle="1" w:styleId="Eaoaeaa">
    <w:name w:val="Eaoae?aa"/>
    <w:basedOn w:val="Aaoeeu"/>
    <w:rsid w:val="006F7FF5"/>
    <w:pPr>
      <w:tabs>
        <w:tab w:val="center" w:pos="4153"/>
        <w:tab w:val="right" w:pos="8306"/>
      </w:tabs>
    </w:pPr>
  </w:style>
  <w:style w:type="paragraph" w:customStyle="1" w:styleId="OiaeaeiYiio2">
    <w:name w:val="O?ia eaeiYiio 2"/>
    <w:basedOn w:val="Aaoeeu"/>
    <w:rsid w:val="006F7FF5"/>
    <w:pPr>
      <w:jc w:val="right"/>
    </w:pPr>
    <w:rPr>
      <w:i/>
      <w:iCs/>
      <w:sz w:val="16"/>
      <w:szCs w:val="16"/>
    </w:rPr>
  </w:style>
  <w:style w:type="paragraph" w:customStyle="1" w:styleId="Default">
    <w:name w:val="Default"/>
    <w:rsid w:val="004755CF"/>
    <w:pPr>
      <w:autoSpaceDE w:val="0"/>
      <w:autoSpaceDN w:val="0"/>
      <w:adjustRightInd w:val="0"/>
    </w:pPr>
    <w:rPr>
      <w:color w:val="000000"/>
      <w:sz w:val="24"/>
      <w:szCs w:val="24"/>
      <w:lang w:val="en-US" w:eastAsia="en-US"/>
    </w:rPr>
  </w:style>
  <w:style w:type="paragraph" w:styleId="NormalIndent">
    <w:name w:val="Normal Indent"/>
    <w:basedOn w:val="Normal"/>
    <w:rsid w:val="00683678"/>
    <w:pPr>
      <w:suppressAutoHyphens w:val="0"/>
      <w:overflowPunct/>
      <w:autoSpaceDE/>
      <w:ind w:left="57"/>
      <w:textAlignment w:val="auto"/>
    </w:pPr>
    <w:rPr>
      <w:spacing w:val="-4"/>
      <w:lang w:eastAsia="en-US"/>
    </w:rPr>
  </w:style>
  <w:style w:type="paragraph" w:styleId="BalloonText">
    <w:name w:val="Balloon Text"/>
    <w:basedOn w:val="Normal"/>
    <w:link w:val="BalloonTextChar"/>
    <w:rsid w:val="009B119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9B1192"/>
    <w:rPr>
      <w:rFonts w:ascii="Lucida Grande" w:hAnsi="Lucida Grande"/>
      <w:sz w:val="18"/>
      <w:szCs w:val="18"/>
      <w:lang w:eastAsia="ar-SA"/>
    </w:rPr>
  </w:style>
  <w:style w:type="character" w:styleId="Emphasis">
    <w:name w:val="Emphasis"/>
    <w:aliases w:val="Candidate info"/>
    <w:rsid w:val="000210AC"/>
    <w:rPr>
      <w:rFonts w:ascii="Simplon BP Medium" w:hAnsi="Simplon BP Medium"/>
      <w:b w:val="0"/>
      <w:i w:val="0"/>
      <w:iCs/>
    </w:rPr>
  </w:style>
  <w:style w:type="character" w:styleId="FollowedHyperlink">
    <w:name w:val="FollowedHyperlink"/>
    <w:basedOn w:val="DefaultParagraphFont"/>
    <w:rsid w:val="00754B2D"/>
    <w:rPr>
      <w:color w:val="800080" w:themeColor="followedHyperlink"/>
      <w:u w:val="single"/>
    </w:rPr>
  </w:style>
  <w:style w:type="character" w:customStyle="1" w:styleId="Heading2Char">
    <w:name w:val="Heading 2 Char"/>
    <w:aliases w:val="Job Role Title Char"/>
    <w:basedOn w:val="DefaultParagraphFont"/>
    <w:link w:val="Heading2"/>
    <w:rsid w:val="00BA54F1"/>
    <w:rPr>
      <w:rFonts w:ascii="Simplon BP Medium" w:eastAsiaTheme="majorEastAsia" w:hAnsi="Simplon BP Medium" w:cstheme="majorBidi"/>
      <w:color w:val="0E2742"/>
      <w:sz w:val="24"/>
      <w:szCs w:val="26"/>
      <w:lang w:eastAsia="ar-SA"/>
    </w:rPr>
  </w:style>
  <w:style w:type="paragraph" w:customStyle="1" w:styleId="roledate">
    <w:name w:val="role date"/>
    <w:basedOn w:val="Normal"/>
    <w:qFormat/>
    <w:rsid w:val="00182E9F"/>
    <w:pPr>
      <w:spacing w:line="276" w:lineRule="auto"/>
    </w:pPr>
    <w:rPr>
      <w:bCs/>
      <w:i/>
      <w:color w:val="0E2742"/>
    </w:rPr>
  </w:style>
  <w:style w:type="paragraph" w:styleId="CommentText">
    <w:name w:val="annotation text"/>
    <w:basedOn w:val="Normal"/>
    <w:link w:val="CommentTextChar"/>
    <w:rsid w:val="008B7B94"/>
    <w:pPr>
      <w:suppressAutoHyphens w:val="0"/>
      <w:overflowPunct/>
      <w:autoSpaceDE/>
      <w:ind w:left="0"/>
      <w:textAlignment w:val="auto"/>
    </w:pPr>
    <w:rPr>
      <w:rFonts w:ascii="Times New Roman" w:hAnsi="Times New Roman"/>
      <w:color w:val="auto"/>
      <w:sz w:val="20"/>
      <w:lang w:eastAsia="en-US"/>
    </w:rPr>
  </w:style>
  <w:style w:type="character" w:customStyle="1" w:styleId="CommentTextChar">
    <w:name w:val="Comment Text Char"/>
    <w:basedOn w:val="DefaultParagraphFont"/>
    <w:link w:val="CommentText"/>
    <w:rsid w:val="008B7B94"/>
    <w:rPr>
      <w:lang w:eastAsia="en-US"/>
    </w:rPr>
  </w:style>
  <w:style w:type="character" w:styleId="IntenseReference">
    <w:name w:val="Intense Reference"/>
    <w:basedOn w:val="DefaultParagraphFont"/>
    <w:uiPriority w:val="32"/>
    <w:qFormat/>
    <w:rsid w:val="008B7B94"/>
    <w:rPr>
      <w:b/>
      <w:bCs/>
      <w:smallCaps/>
      <w:color w:val="C0504D" w:themeColor="accent2"/>
      <w:spacing w:val="5"/>
      <w:u w:val="single"/>
    </w:rPr>
  </w:style>
  <w:style w:type="paragraph" w:customStyle="1" w:styleId="CVBullet">
    <w:name w:val="CV Bullet"/>
    <w:basedOn w:val="Normal"/>
    <w:rsid w:val="008B7B94"/>
    <w:pPr>
      <w:numPr>
        <w:numId w:val="5"/>
      </w:numPr>
      <w:suppressAutoHyphens w:val="0"/>
      <w:overflowPunct/>
      <w:autoSpaceDE/>
      <w:textAlignment w:val="auto"/>
    </w:pPr>
    <w:rPr>
      <w:rFonts w:ascii="Courier New" w:hAnsi="Courier New"/>
      <w:color w:val="auto"/>
      <w:sz w:val="20"/>
      <w:szCs w:val="24"/>
      <w:lang w:eastAsia="en-US"/>
    </w:rPr>
  </w:style>
  <w:style w:type="table" w:styleId="MediumGrid1-Accent3">
    <w:name w:val="Medium Grid 1 Accent 3"/>
    <w:basedOn w:val="TableNormal"/>
    <w:uiPriority w:val="67"/>
    <w:rsid w:val="008B7B94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paragraph" w:styleId="BodyTextIndent">
    <w:name w:val="Body Text Indent"/>
    <w:basedOn w:val="Normal"/>
    <w:link w:val="BodyTextIndentChar"/>
    <w:rsid w:val="007627B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7627BF"/>
    <w:rPr>
      <w:rFonts w:ascii="Simplon BP Regular" w:hAnsi="Simplon BP Regular"/>
      <w:color w:val="595959" w:themeColor="text1" w:themeTint="A6"/>
      <w:sz w:val="22"/>
      <w:lang w:eastAsia="ar-SA"/>
    </w:rPr>
  </w:style>
  <w:style w:type="paragraph" w:styleId="BodyText2">
    <w:name w:val="Body Text 2"/>
    <w:basedOn w:val="Normal"/>
    <w:link w:val="BodyText2Char"/>
    <w:rsid w:val="00F3393B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F3393B"/>
    <w:rPr>
      <w:rFonts w:ascii="Simplon BP Regular" w:hAnsi="Simplon BP Regular"/>
      <w:color w:val="595959" w:themeColor="text1" w:themeTint="A6"/>
      <w:sz w:val="22"/>
      <w:lang w:eastAsia="ar-SA"/>
    </w:rPr>
  </w:style>
  <w:style w:type="paragraph" w:styleId="BodyText3">
    <w:name w:val="Body Text 3"/>
    <w:basedOn w:val="Normal"/>
    <w:link w:val="BodyText3Char"/>
    <w:rsid w:val="00F3393B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F3393B"/>
    <w:rPr>
      <w:rFonts w:ascii="Simplon BP Regular" w:hAnsi="Simplon BP Regular"/>
      <w:color w:val="595959" w:themeColor="text1" w:themeTint="A6"/>
      <w:sz w:val="16"/>
      <w:szCs w:val="16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47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3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connect44.com/" TargetMode="External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99098D3-A74E-419F-96EA-125BB6D4E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1267</Words>
  <Characters>7225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Connect 44 AG</Company>
  <LinksUpToDate>false</LinksUpToDate>
  <CharactersWithSpaces>8476</CharactersWithSpaces>
  <SharedDoc>false</SharedDoc>
  <HLinks>
    <vt:vector size="12" baseType="variant">
      <vt:variant>
        <vt:i4>852039</vt:i4>
      </vt:variant>
      <vt:variant>
        <vt:i4>3</vt:i4>
      </vt:variant>
      <vt:variant>
        <vt:i4>0</vt:i4>
      </vt:variant>
      <vt:variant>
        <vt:i4>5</vt:i4>
      </vt:variant>
      <vt:variant>
        <vt:lpwstr>http://www.connect44.com/</vt:lpwstr>
      </vt:variant>
      <vt:variant>
        <vt:lpwstr/>
      </vt:variant>
      <vt:variant>
        <vt:i4>3801088</vt:i4>
      </vt:variant>
      <vt:variant>
        <vt:i4>0</vt:i4>
      </vt:variant>
      <vt:variant>
        <vt:i4>0</vt:i4>
      </vt:variant>
      <vt:variant>
        <vt:i4>5</vt:i4>
      </vt:variant>
      <vt:variant>
        <vt:lpwstr>mailto:info@connect44.com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Microdec</dc:creator>
  <cp:lastModifiedBy>ksenia.scherbakha</cp:lastModifiedBy>
  <cp:revision>2</cp:revision>
  <cp:lastPrinted>2018-09-14T12:02:00Z</cp:lastPrinted>
  <dcterms:created xsi:type="dcterms:W3CDTF">2021-07-22T15:04:00Z</dcterms:created>
  <dcterms:modified xsi:type="dcterms:W3CDTF">2021-07-22T15:04:00Z</dcterms:modified>
</cp:coreProperties>
</file>