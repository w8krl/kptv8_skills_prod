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B97" w:rsidRPr="00D45FDC" w:rsidRDefault="00C5434A" w:rsidP="0025106D">
      <w:pPr>
        <w:rPr>
          <w:sz w:val="24"/>
          <w:szCs w:val="24"/>
        </w:rPr>
      </w:pPr>
      <w:r w:rsidRPr="00D45FDC">
        <w:t xml:space="preserve">Name                  </w:t>
      </w:r>
      <w:bookmarkStart w:id="0" w:name="_GoBack"/>
      <w:bookmarkEnd w:id="0"/>
    </w:p>
    <w:p w:rsidR="0025106D" w:rsidRPr="00D45FDC" w:rsidRDefault="0025106D" w:rsidP="00E44364">
      <w:pPr>
        <w:ind w:left="0"/>
      </w:pPr>
    </w:p>
    <w:p w:rsidR="007E09A7" w:rsidRPr="00D45FDC" w:rsidRDefault="0025106D" w:rsidP="0025106D">
      <w:pPr>
        <w:rPr>
          <w:color w:val="FF0000"/>
        </w:rPr>
      </w:pPr>
      <w:r w:rsidRPr="00D45FDC">
        <w:t>Role</w:t>
      </w:r>
      <w:r w:rsidRPr="00D45FDC">
        <w:tab/>
      </w:r>
      <w:r w:rsidRPr="00D45FDC">
        <w:tab/>
      </w:r>
      <w:r w:rsidR="006D2DC3" w:rsidRPr="006D2DC3">
        <w:rPr>
          <w:color w:val="FF0000"/>
        </w:rPr>
        <w:t>Accreditation Coordinator</w:t>
      </w:r>
    </w:p>
    <w:p w:rsidR="0006001F" w:rsidRPr="00D45FDC" w:rsidRDefault="0006001F" w:rsidP="0025106D"/>
    <w:p w:rsidR="0000026C" w:rsidRPr="00D45FDC" w:rsidRDefault="0025106D" w:rsidP="0025106D">
      <w:pPr>
        <w:rPr>
          <w:color w:val="FF0000"/>
        </w:rPr>
      </w:pPr>
      <w:r w:rsidRPr="00D45FDC">
        <w:t>Availability</w:t>
      </w:r>
      <w:r w:rsidR="00C5434A" w:rsidRPr="00D45FDC">
        <w:rPr>
          <w:color w:val="FF0000"/>
        </w:rPr>
        <w:t xml:space="preserve">         </w:t>
      </w:r>
      <w:r w:rsidR="00052814">
        <w:rPr>
          <w:color w:val="FF0000"/>
        </w:rPr>
        <w:t>ASAP</w:t>
      </w:r>
    </w:p>
    <w:p w:rsidR="00FD6075" w:rsidRPr="00D45FDC" w:rsidRDefault="00FD6075" w:rsidP="0025106D">
      <w:pPr>
        <w:rPr>
          <w:color w:val="FF0000"/>
        </w:rPr>
      </w:pPr>
    </w:p>
    <w:p w:rsidR="00CE30A3" w:rsidRPr="00710469" w:rsidRDefault="00FD6075" w:rsidP="00710469">
      <w:pPr>
        <w:rPr>
          <w:color w:val="FF0000"/>
        </w:rPr>
      </w:pPr>
      <w:r w:rsidRPr="00D45FDC">
        <w:rPr>
          <w:color w:val="000000" w:themeColor="text1"/>
        </w:rPr>
        <w:t>Nationality</w:t>
      </w:r>
      <w:r w:rsidRPr="00D45FDC">
        <w:rPr>
          <w:color w:val="FF0000"/>
        </w:rPr>
        <w:tab/>
      </w:r>
      <w:r w:rsidR="004C1DA7">
        <w:rPr>
          <w:color w:val="FF0000"/>
        </w:rPr>
        <w:t>British</w:t>
      </w:r>
    </w:p>
    <w:p w:rsidR="00922D20" w:rsidRDefault="00922D20" w:rsidP="001D7C4D">
      <w:pPr>
        <w:ind w:left="0"/>
        <w:jc w:val="both"/>
        <w:rPr>
          <w:color w:val="auto"/>
        </w:rPr>
      </w:pPr>
    </w:p>
    <w:p w:rsidR="00065FA0" w:rsidRPr="00065FA0" w:rsidRDefault="00065FA0" w:rsidP="00065FA0">
      <w:pPr>
        <w:jc w:val="both"/>
        <w:rPr>
          <w:color w:val="auto"/>
        </w:rPr>
      </w:pPr>
    </w:p>
    <w:p w:rsidR="0029152B" w:rsidRPr="00DA325A" w:rsidRDefault="0029152B" w:rsidP="00DA325A">
      <w:pPr>
        <w:ind w:left="0"/>
        <w:jc w:val="both"/>
        <w:rPr>
          <w:color w:val="FF0000"/>
        </w:rPr>
      </w:pPr>
    </w:p>
    <w:p w:rsidR="006D2DC3" w:rsidRDefault="00143F79" w:rsidP="006D2DC3">
      <w:pPr>
        <w:jc w:val="both"/>
        <w:rPr>
          <w:color w:val="FF0000"/>
        </w:rPr>
      </w:pPr>
      <w:r w:rsidRPr="00A62FB5">
        <w:rPr>
          <w:color w:val="FF0000"/>
        </w:rPr>
        <w:t>PERSONAL PROFILE</w:t>
      </w:r>
    </w:p>
    <w:p w:rsidR="005F5C77" w:rsidRPr="006D2DC3" w:rsidRDefault="005F5C77" w:rsidP="006D2DC3">
      <w:pPr>
        <w:jc w:val="both"/>
        <w:rPr>
          <w:color w:val="FF0000"/>
        </w:rPr>
      </w:pPr>
      <w:r w:rsidRPr="005F5C77">
        <w:rPr>
          <w:color w:val="000000" w:themeColor="text1"/>
        </w:rPr>
        <w:t xml:space="preserve">A qualified and experienced IT professional with proven technical and management experience, including service delivery, people management, third party supplier relationship management, product management, project management and systems integration and development. 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 xml:space="preserve">My proven </w:t>
      </w:r>
      <w:r w:rsidR="00931A5E" w:rsidRPr="005F5C77">
        <w:rPr>
          <w:color w:val="000000" w:themeColor="text1"/>
        </w:rPr>
        <w:t>ability in the design and delivery of creative solutions makes</w:t>
      </w:r>
      <w:r w:rsidRPr="005F5C77">
        <w:rPr>
          <w:color w:val="000000" w:themeColor="text1"/>
        </w:rPr>
        <w:t xml:space="preserve"> me an invaluable contributor, dedicated to maintaining high quality standards in project management.</w:t>
      </w:r>
    </w:p>
    <w:p w:rsidR="005F5C77" w:rsidRPr="006D2DC3" w:rsidRDefault="005F5C77" w:rsidP="005F5C77">
      <w:pPr>
        <w:jc w:val="both"/>
        <w:rPr>
          <w:color w:val="FF0000"/>
        </w:rPr>
      </w:pPr>
      <w:r w:rsidRPr="006D2DC3">
        <w:rPr>
          <w:color w:val="FF0000"/>
        </w:rPr>
        <w:t>SKILLS AND KNOWLEDGE AREA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6D2DC3">
        <w:rPr>
          <w:color w:val="FF0000"/>
        </w:rPr>
        <w:t>KEY SKILLS &amp; ACHIEVEMENTS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Excellent relational ability with business unit stakeholders, external clients and vendors</w:t>
      </w:r>
    </w:p>
    <w:p w:rsidR="005F5C77" w:rsidRPr="005F5C77" w:rsidRDefault="005F5C77" w:rsidP="006D2DC3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Able to manage a team with flair and creativity for outstanding results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PRODUCT MANAGEMENT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Involved in product strategy and product roadmaps performance improvement</w:t>
      </w:r>
    </w:p>
    <w:p w:rsidR="005F5C77" w:rsidRPr="005F5C77" w:rsidRDefault="005F5C77" w:rsidP="006D2DC3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Working with stakeholders, designers and developers to create new and innovative products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CHANGE MANAGEMENT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Assess and capture the business values, discussing the technical impact with the delivery team</w:t>
      </w:r>
    </w:p>
    <w:p w:rsidR="005F5C77" w:rsidRPr="005F5C77" w:rsidRDefault="005F5C77" w:rsidP="006D2DC3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Determining attainability, planning, implementing, and evaluating of changes to the system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VENDOR MANAGEMENT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Develop effective working relationships with stakeholders and suppliers to ensure delivery of contracted service levels and management of costs</w:t>
      </w:r>
    </w:p>
    <w:p w:rsidR="005F5C77" w:rsidRPr="005F5C77" w:rsidRDefault="005F5C77" w:rsidP="006D2DC3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Conducting annual vendor reviews and attending key supplier meetings to discuss ongoing matters and product roadmaps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RELATONSHIP MANAGEMENT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Build relations across all areas and levels of business by understanding and respecting stakeholder priorities, finding common ground and delivering on promises</w:t>
      </w:r>
    </w:p>
    <w:p w:rsidR="005F5C77" w:rsidRPr="005F5C77" w:rsidRDefault="005F5C77" w:rsidP="006D2DC3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Managing complex negotiations to ensure business requirements are met while achieving value for money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STAKEHOLDER MANAGEMENT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Achieving a clear understanding of business goals and needs within the context of business processes</w:t>
      </w:r>
    </w:p>
    <w:p w:rsidR="005F5C77" w:rsidRPr="005F5C77" w:rsidRDefault="005F5C77" w:rsidP="006D2DC3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Eliciting, analyzing, developing, validating and managing requirements during the whole project life cycle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PROBLEM MANAGEMENT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Identify root causes through cause &amp; effect analysis (fishbone &amp; 5-why's)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Ensure all parties are kept informed of Problem status through regular provision of management information</w:t>
      </w:r>
    </w:p>
    <w:p w:rsidR="005F5C77" w:rsidRPr="005F5C77" w:rsidRDefault="005F5C77" w:rsidP="005F5C77">
      <w:pPr>
        <w:jc w:val="both"/>
        <w:rPr>
          <w:color w:val="000000" w:themeColor="text1"/>
        </w:rPr>
      </w:pPr>
    </w:p>
    <w:p w:rsidR="005F5C77" w:rsidRPr="00FC06B5" w:rsidRDefault="005F5C77" w:rsidP="005F5C77">
      <w:pPr>
        <w:jc w:val="both"/>
        <w:rPr>
          <w:color w:val="FF0000"/>
        </w:rPr>
      </w:pPr>
      <w:r w:rsidRPr="00FC06B5">
        <w:rPr>
          <w:color w:val="FF0000"/>
        </w:rPr>
        <w:t>EXPERIENCE</w:t>
      </w:r>
    </w:p>
    <w:p w:rsidR="005F5C77" w:rsidRPr="00FC06B5" w:rsidRDefault="005F5C77" w:rsidP="00FC06B5">
      <w:pPr>
        <w:jc w:val="both"/>
        <w:rPr>
          <w:color w:val="FF0000"/>
        </w:rPr>
      </w:pPr>
      <w:r w:rsidRPr="00FC06B5">
        <w:rPr>
          <w:color w:val="FF0000"/>
        </w:rPr>
        <w:t>JAN 2020 – PRESENT</w:t>
      </w:r>
      <w:r w:rsidR="00FC06B5" w:rsidRPr="00FC06B5">
        <w:rPr>
          <w:color w:val="FF0000"/>
        </w:rPr>
        <w:tab/>
      </w:r>
      <w:r w:rsidR="00FC06B5" w:rsidRPr="00FC06B5">
        <w:rPr>
          <w:color w:val="FF0000"/>
        </w:rPr>
        <w:tab/>
      </w:r>
      <w:r w:rsidRPr="00FC06B5">
        <w:rPr>
          <w:color w:val="FF0000"/>
        </w:rPr>
        <w:t>PROJECT COORDINATOR, CHATHAM TECH</w:t>
      </w:r>
    </w:p>
    <w:p w:rsidR="005F5C77" w:rsidRPr="00FC06B5" w:rsidRDefault="005F5C77" w:rsidP="00FC06B5">
      <w:pPr>
        <w:pStyle w:val="ListParagraph"/>
        <w:numPr>
          <w:ilvl w:val="0"/>
          <w:numId w:val="45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Performing the elicitation and analysis of business change, functional and non-functional requirements across a range of stakeholders, internal and external</w:t>
      </w:r>
    </w:p>
    <w:p w:rsidR="005F5C77" w:rsidRPr="00FC06B5" w:rsidRDefault="005F5C77" w:rsidP="00FC06B5">
      <w:pPr>
        <w:pStyle w:val="ListParagraph"/>
        <w:numPr>
          <w:ilvl w:val="0"/>
          <w:numId w:val="45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lastRenderedPageBreak/>
        <w:t>Assisting the production of project deployment plans and schedules for engineers and users</w:t>
      </w:r>
    </w:p>
    <w:p w:rsidR="005F5C77" w:rsidRPr="00FC06B5" w:rsidRDefault="005F5C77" w:rsidP="00FC06B5">
      <w:pPr>
        <w:pStyle w:val="ListParagraph"/>
        <w:numPr>
          <w:ilvl w:val="0"/>
          <w:numId w:val="45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 xml:space="preserve">Supporting the Windows 10 information capture phase for a given area on site </w:t>
      </w:r>
    </w:p>
    <w:p w:rsidR="005F5C77" w:rsidRPr="00FC06B5" w:rsidRDefault="005F5C77" w:rsidP="00FC06B5">
      <w:pPr>
        <w:pStyle w:val="ListParagraph"/>
        <w:numPr>
          <w:ilvl w:val="0"/>
          <w:numId w:val="45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Conducting planning/data gathering sessions with given area at multiple locations across organization offices using a structured methodology</w:t>
      </w:r>
    </w:p>
    <w:p w:rsidR="005F5C77" w:rsidRPr="00FC06B5" w:rsidRDefault="005F5C77" w:rsidP="00FC06B5">
      <w:pPr>
        <w:pStyle w:val="ListParagraph"/>
        <w:numPr>
          <w:ilvl w:val="0"/>
          <w:numId w:val="45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 xml:space="preserve">Interface with the Business Champion to work through structured deployment checklist and accurately recording information gained during the sessions in a legible format </w:t>
      </w:r>
    </w:p>
    <w:p w:rsidR="005F5C77" w:rsidRPr="00FC06B5" w:rsidRDefault="005F5C77" w:rsidP="00FC06B5">
      <w:pPr>
        <w:pStyle w:val="ListParagraph"/>
        <w:numPr>
          <w:ilvl w:val="0"/>
          <w:numId w:val="45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Working within agile multi-skilled teams to create world class products to serve Client customer’s needs</w:t>
      </w:r>
    </w:p>
    <w:p w:rsidR="005F5C77" w:rsidRPr="00FC06B5" w:rsidRDefault="005F5C77" w:rsidP="00FC06B5">
      <w:pPr>
        <w:pStyle w:val="ListParagraph"/>
        <w:numPr>
          <w:ilvl w:val="0"/>
          <w:numId w:val="45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Ownership of Business application remediation planning for the Windows 10 deployment</w:t>
      </w:r>
    </w:p>
    <w:p w:rsidR="005F5C77" w:rsidRPr="00FC06B5" w:rsidRDefault="005F5C77" w:rsidP="00FC06B5">
      <w:pPr>
        <w:jc w:val="both"/>
        <w:rPr>
          <w:color w:val="FF0000"/>
        </w:rPr>
      </w:pPr>
      <w:r w:rsidRPr="00FC06B5">
        <w:rPr>
          <w:color w:val="FF0000"/>
        </w:rPr>
        <w:t>APRIL 2018– DEC 2019</w:t>
      </w:r>
      <w:r w:rsidR="00FC06B5" w:rsidRPr="00FC06B5">
        <w:rPr>
          <w:color w:val="FF0000"/>
        </w:rPr>
        <w:tab/>
      </w:r>
      <w:r w:rsidRPr="00FC06B5">
        <w:rPr>
          <w:color w:val="FF0000"/>
        </w:rPr>
        <w:t>PROJECT DELIVERY COORDINATOR, LIQUIDITY EXCHANGE</w:t>
      </w:r>
    </w:p>
    <w:p w:rsidR="005F5C77" w:rsidRPr="00FC06B5" w:rsidRDefault="005F5C77" w:rsidP="00FC06B5">
      <w:pPr>
        <w:pStyle w:val="ListParagraph"/>
        <w:numPr>
          <w:ilvl w:val="0"/>
          <w:numId w:val="44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Reporting to the Windows 10 Project Manager for day to day tasks required for deployment - Owner of deployment plan for Windows 10 migration</w:t>
      </w:r>
    </w:p>
    <w:p w:rsidR="005F5C77" w:rsidRPr="00FC06B5" w:rsidRDefault="005F5C77" w:rsidP="00FC06B5">
      <w:pPr>
        <w:pStyle w:val="ListParagraph"/>
        <w:numPr>
          <w:ilvl w:val="0"/>
          <w:numId w:val="44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Overseeing the deployment engineers for device builds and floor walkers for end user issues to be resolved</w:t>
      </w:r>
    </w:p>
    <w:p w:rsidR="005F5C77" w:rsidRPr="00FC06B5" w:rsidRDefault="005F5C77" w:rsidP="00FC06B5">
      <w:pPr>
        <w:pStyle w:val="ListParagraph"/>
        <w:numPr>
          <w:ilvl w:val="0"/>
          <w:numId w:val="44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Working with the Windows 10 Project manager to produce the Windows 10 user deployment Plan</w:t>
      </w:r>
    </w:p>
    <w:p w:rsidR="005F5C77" w:rsidRPr="00FC06B5" w:rsidRDefault="005F5C77" w:rsidP="00FC06B5">
      <w:pPr>
        <w:pStyle w:val="ListParagraph"/>
        <w:numPr>
          <w:ilvl w:val="0"/>
          <w:numId w:val="44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 xml:space="preserve">Schedule in users for their migration slots </w:t>
      </w:r>
    </w:p>
    <w:p w:rsidR="005F5C77" w:rsidRPr="00FC06B5" w:rsidRDefault="005F5C77" w:rsidP="00FC06B5">
      <w:pPr>
        <w:pStyle w:val="ListParagraph"/>
        <w:numPr>
          <w:ilvl w:val="0"/>
          <w:numId w:val="44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Ensure deployment engineers and floor walkers have a plan ahead of the users they are migrating</w:t>
      </w:r>
    </w:p>
    <w:p w:rsidR="005F5C77" w:rsidRPr="00FC06B5" w:rsidRDefault="005F5C77" w:rsidP="00FC06B5">
      <w:pPr>
        <w:pStyle w:val="ListParagraph"/>
        <w:numPr>
          <w:ilvl w:val="0"/>
          <w:numId w:val="44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Management of the movement of the deployment team from site to site</w:t>
      </w:r>
    </w:p>
    <w:p w:rsidR="005F5C77" w:rsidRPr="00FC06B5" w:rsidRDefault="005F5C77" w:rsidP="00FC06B5">
      <w:pPr>
        <w:pStyle w:val="ListParagraph"/>
        <w:numPr>
          <w:ilvl w:val="0"/>
          <w:numId w:val="44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 xml:space="preserve">Responsible for the analysis of the data to establish an accurate data set of staff, Business applications, current IT hardware, office location, contact details, etc. </w:t>
      </w:r>
    </w:p>
    <w:p w:rsidR="005F5C77" w:rsidRPr="00FC06B5" w:rsidRDefault="005F5C77" w:rsidP="00FC06B5">
      <w:pPr>
        <w:pStyle w:val="ListParagraph"/>
        <w:numPr>
          <w:ilvl w:val="0"/>
          <w:numId w:val="44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 xml:space="preserve">Supporting the project team by assisting in the production of targeted reports that will identify specific user groups within the organization </w:t>
      </w:r>
    </w:p>
    <w:p w:rsidR="005F5C77" w:rsidRPr="005F5C77" w:rsidRDefault="005F5C77" w:rsidP="005F5C77">
      <w:pPr>
        <w:jc w:val="both"/>
        <w:rPr>
          <w:color w:val="000000" w:themeColor="text1"/>
        </w:rPr>
      </w:pPr>
    </w:p>
    <w:p w:rsidR="005F5C77" w:rsidRPr="005B17BD" w:rsidRDefault="005F5C77" w:rsidP="005B17BD">
      <w:pPr>
        <w:jc w:val="both"/>
        <w:rPr>
          <w:color w:val="FF0000"/>
        </w:rPr>
      </w:pPr>
      <w:r w:rsidRPr="005B17BD">
        <w:rPr>
          <w:color w:val="FF0000"/>
        </w:rPr>
        <w:t>AUG 2016 – MARCH 2018</w:t>
      </w:r>
      <w:r w:rsidR="005B17BD" w:rsidRPr="005B17BD">
        <w:rPr>
          <w:color w:val="FF0000"/>
        </w:rPr>
        <w:tab/>
      </w:r>
      <w:r w:rsidR="005B17BD" w:rsidRPr="005B17BD">
        <w:rPr>
          <w:color w:val="FF0000"/>
        </w:rPr>
        <w:tab/>
      </w:r>
      <w:r w:rsidRPr="005B17BD">
        <w:rPr>
          <w:color w:val="FF0000"/>
        </w:rPr>
        <w:t>PMO, QBE</w:t>
      </w:r>
    </w:p>
    <w:p w:rsidR="005F5C77" w:rsidRPr="005B17BD" w:rsidRDefault="005F5C77" w:rsidP="005B17BD">
      <w:pPr>
        <w:pStyle w:val="ListParagraph"/>
        <w:numPr>
          <w:ilvl w:val="0"/>
          <w:numId w:val="43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Pro-actively identified organizational impact, documented business process </w:t>
      </w:r>
      <w:r w:rsidR="00931A5E" w:rsidRPr="005B17BD">
        <w:rPr>
          <w:color w:val="000000" w:themeColor="text1"/>
        </w:rPr>
        <w:t>changes,</w:t>
      </w:r>
      <w:r w:rsidRPr="005B17BD">
        <w:rPr>
          <w:color w:val="000000" w:themeColor="text1"/>
        </w:rPr>
        <w:t xml:space="preserve"> and managed these changes with the project team.</w:t>
      </w:r>
    </w:p>
    <w:p w:rsidR="005F5C77" w:rsidRPr="005B17BD" w:rsidRDefault="005F5C77" w:rsidP="005B17BD">
      <w:pPr>
        <w:pStyle w:val="ListParagraph"/>
        <w:numPr>
          <w:ilvl w:val="0"/>
          <w:numId w:val="43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>Provided timely and accurate status updates to the Project and Project manager</w:t>
      </w:r>
    </w:p>
    <w:p w:rsidR="005F5C77" w:rsidRPr="005B17BD" w:rsidRDefault="005F5C77" w:rsidP="005B17BD">
      <w:pPr>
        <w:pStyle w:val="ListParagraph"/>
        <w:numPr>
          <w:ilvl w:val="0"/>
          <w:numId w:val="43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Documented requirements for internal and external development teams using business &amp; application knowledge to review functional requirements specifications. </w:t>
      </w:r>
    </w:p>
    <w:p w:rsidR="005F5C77" w:rsidRPr="005B17BD" w:rsidRDefault="005F5C77" w:rsidP="005B17BD">
      <w:pPr>
        <w:pStyle w:val="ListParagraph"/>
        <w:numPr>
          <w:ilvl w:val="0"/>
          <w:numId w:val="43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>Ensuring that business requirements are translated to produce functional and technical specifications</w:t>
      </w:r>
    </w:p>
    <w:p w:rsidR="005F5C77" w:rsidRPr="005B17BD" w:rsidRDefault="005F5C77" w:rsidP="005B17BD">
      <w:pPr>
        <w:pStyle w:val="ListParagraph"/>
        <w:numPr>
          <w:ilvl w:val="0"/>
          <w:numId w:val="43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Conducting regular reviews and maintain the Risks, Assumptions, Issues and Dependencies (RAID) </w:t>
      </w:r>
    </w:p>
    <w:p w:rsidR="005F5C77" w:rsidRPr="005B17BD" w:rsidRDefault="005F5C77" w:rsidP="005B17BD">
      <w:pPr>
        <w:pStyle w:val="ListParagraph"/>
        <w:numPr>
          <w:ilvl w:val="0"/>
          <w:numId w:val="43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>Participating in daily stand-ups and scrum within scrum meetings</w:t>
      </w:r>
    </w:p>
    <w:p w:rsidR="005F5C77" w:rsidRPr="005B17BD" w:rsidRDefault="005F5C77" w:rsidP="005B17BD">
      <w:pPr>
        <w:pStyle w:val="ListParagraph"/>
        <w:numPr>
          <w:ilvl w:val="0"/>
          <w:numId w:val="43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>Responsible for engaging with customers and client services to gain a deep understanding of their business requirements and guide the business regarding technical/business solutions</w:t>
      </w:r>
    </w:p>
    <w:p w:rsidR="005F5C77" w:rsidRPr="005F5C77" w:rsidRDefault="005F5C77" w:rsidP="005F5C77">
      <w:pPr>
        <w:jc w:val="both"/>
        <w:rPr>
          <w:color w:val="000000" w:themeColor="text1"/>
        </w:rPr>
      </w:pPr>
    </w:p>
    <w:p w:rsidR="005F5C77" w:rsidRPr="005B17BD" w:rsidRDefault="005F5C77" w:rsidP="005B17BD">
      <w:pPr>
        <w:jc w:val="both"/>
        <w:rPr>
          <w:color w:val="FF0000"/>
        </w:rPr>
      </w:pPr>
      <w:r w:rsidRPr="005B17BD">
        <w:rPr>
          <w:color w:val="FF0000"/>
        </w:rPr>
        <w:t>FEB 2012 – JULY 2016</w:t>
      </w:r>
      <w:r w:rsidR="005B17BD" w:rsidRPr="005B17BD">
        <w:rPr>
          <w:color w:val="FF0000"/>
        </w:rPr>
        <w:tab/>
      </w:r>
      <w:r w:rsidRPr="005B17BD">
        <w:rPr>
          <w:color w:val="FF0000"/>
        </w:rPr>
        <w:t>PSO, VODAFONE</w:t>
      </w:r>
    </w:p>
    <w:p w:rsidR="005F5C77" w:rsidRPr="005B17BD" w:rsidRDefault="005F5C77" w:rsidP="005B17BD">
      <w:pPr>
        <w:pStyle w:val="ListParagraph"/>
        <w:numPr>
          <w:ilvl w:val="0"/>
          <w:numId w:val="42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Working with the Business staff to produce comprehensive requirements and detailed specifications for existing and new financial functionality, interfaces, and reports. </w:t>
      </w:r>
    </w:p>
    <w:p w:rsidR="005F5C77" w:rsidRPr="005B17BD" w:rsidRDefault="005F5C77" w:rsidP="005B17BD">
      <w:pPr>
        <w:pStyle w:val="ListParagraph"/>
        <w:numPr>
          <w:ilvl w:val="0"/>
          <w:numId w:val="42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lastRenderedPageBreak/>
        <w:t xml:space="preserve">Analyzing enhancement requests, defects and other issues, translating them into professional specifications </w:t>
      </w:r>
    </w:p>
    <w:p w:rsidR="005F5C77" w:rsidRPr="005B17BD" w:rsidRDefault="005F5C77" w:rsidP="005B17BD">
      <w:pPr>
        <w:pStyle w:val="ListParagraph"/>
        <w:numPr>
          <w:ilvl w:val="0"/>
          <w:numId w:val="42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>Documenting outstanding issues into summary format for periodic communication to the User Group for prioritization and subsequently to Steering Committee and Project Sponsors for approval of priorities.</w:t>
      </w:r>
    </w:p>
    <w:p w:rsidR="005F5C77" w:rsidRPr="005B17BD" w:rsidRDefault="005F5C77" w:rsidP="005B17BD">
      <w:pPr>
        <w:pStyle w:val="ListParagraph"/>
        <w:numPr>
          <w:ilvl w:val="0"/>
          <w:numId w:val="42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Maintaining the database of enhancement requests, issues and bugs, recording status, monitoring progress and acquiring user specifications </w:t>
      </w:r>
    </w:p>
    <w:p w:rsidR="005F5C77" w:rsidRPr="005B17BD" w:rsidRDefault="005F5C77" w:rsidP="005B17BD">
      <w:pPr>
        <w:pStyle w:val="ListParagraph"/>
        <w:numPr>
          <w:ilvl w:val="0"/>
          <w:numId w:val="42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Developing and analyzing business requirements for all various projects. </w:t>
      </w:r>
    </w:p>
    <w:p w:rsidR="005F5C77" w:rsidRPr="005B17BD" w:rsidRDefault="005F5C77" w:rsidP="005B17BD">
      <w:pPr>
        <w:pStyle w:val="ListParagraph"/>
        <w:numPr>
          <w:ilvl w:val="0"/>
          <w:numId w:val="42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>Translating business requirements into detailed functional specifications (e.g. use cases, system requirement specifications, etc.</w:t>
      </w:r>
    </w:p>
    <w:p w:rsidR="005F5C77" w:rsidRPr="005F5C77" w:rsidRDefault="005F5C77" w:rsidP="005F5C77">
      <w:pPr>
        <w:jc w:val="both"/>
        <w:rPr>
          <w:color w:val="000000" w:themeColor="text1"/>
        </w:rPr>
      </w:pPr>
    </w:p>
    <w:p w:rsidR="005F5C77" w:rsidRPr="005B17BD" w:rsidRDefault="005F5C77" w:rsidP="005B17BD">
      <w:pPr>
        <w:jc w:val="both"/>
        <w:rPr>
          <w:color w:val="FF0000"/>
        </w:rPr>
      </w:pPr>
      <w:r w:rsidRPr="005B17BD">
        <w:rPr>
          <w:color w:val="FF0000"/>
        </w:rPr>
        <w:t>DEC 2007 – JAN 2012</w:t>
      </w:r>
      <w:r w:rsidR="005B17BD" w:rsidRPr="005B17BD">
        <w:rPr>
          <w:color w:val="FF0000"/>
        </w:rPr>
        <w:t xml:space="preserve"> </w:t>
      </w:r>
      <w:r w:rsidRPr="005B17BD">
        <w:rPr>
          <w:color w:val="FF0000"/>
        </w:rPr>
        <w:t>BUSINESS RELATIONSHIP, NW</w:t>
      </w:r>
    </w:p>
    <w:p w:rsidR="005F5C77" w:rsidRPr="005B17BD" w:rsidRDefault="005F5C77" w:rsidP="005B17BD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>Working closely with the project’s Senior Responsible Owners (SROs) to propose, agree and deliver appropriate project governance arrangements</w:t>
      </w:r>
    </w:p>
    <w:p w:rsidR="005F5C77" w:rsidRPr="005B17BD" w:rsidRDefault="005F5C77" w:rsidP="005B17BD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Taking ownership of service issues </w:t>
      </w:r>
    </w:p>
    <w:p w:rsidR="005F5C77" w:rsidRPr="005B17BD" w:rsidRDefault="005F5C77" w:rsidP="005B17BD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Lead in alerting, reporting and monitoring of live services </w:t>
      </w:r>
    </w:p>
    <w:p w:rsidR="005F5C77" w:rsidRPr="005B17BD" w:rsidRDefault="005F5C77" w:rsidP="005B17BD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Reporting against SLA and KPI’s, producing timely, accurate management information </w:t>
      </w:r>
    </w:p>
    <w:p w:rsidR="005F5C77" w:rsidRPr="005B17BD" w:rsidRDefault="005F5C77" w:rsidP="005B17BD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Proactively engaging with major incident management </w:t>
      </w:r>
    </w:p>
    <w:p w:rsidR="005F5C77" w:rsidRPr="005B17BD" w:rsidRDefault="005F5C77" w:rsidP="005B17BD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 xml:space="preserve">Assisting with continuous service delivery improvement initiatives </w:t>
      </w:r>
    </w:p>
    <w:p w:rsidR="005F5C77" w:rsidRPr="005B17BD" w:rsidRDefault="005F5C77" w:rsidP="005B17BD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>Trend service performance, assist with capacity management and longer-term planning</w:t>
      </w:r>
    </w:p>
    <w:p w:rsidR="005F5C77" w:rsidRPr="005B17BD" w:rsidRDefault="005F5C77" w:rsidP="005B17BD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5B17BD">
        <w:rPr>
          <w:color w:val="000000" w:themeColor="text1"/>
        </w:rPr>
        <w:t>Monitoring service performance and responding appropriately to alerts</w:t>
      </w:r>
    </w:p>
    <w:p w:rsidR="005F5C77" w:rsidRPr="001860BC" w:rsidRDefault="005F5C77" w:rsidP="005F5C77">
      <w:pPr>
        <w:jc w:val="both"/>
        <w:rPr>
          <w:color w:val="FF0000"/>
        </w:rPr>
      </w:pPr>
      <w:r w:rsidRPr="001860BC">
        <w:rPr>
          <w:color w:val="FF0000"/>
        </w:rPr>
        <w:t>EDUCATION</w:t>
      </w:r>
    </w:p>
    <w:p w:rsidR="005F5C77" w:rsidRPr="00FC06B5" w:rsidRDefault="005F5C77" w:rsidP="00FC06B5">
      <w:pPr>
        <w:pStyle w:val="ListParagraph"/>
        <w:numPr>
          <w:ilvl w:val="0"/>
          <w:numId w:val="46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PRINCE 2 FOUNDATION</w:t>
      </w:r>
    </w:p>
    <w:p w:rsidR="005F5C77" w:rsidRPr="00FC06B5" w:rsidRDefault="005F5C77" w:rsidP="00FC06B5">
      <w:pPr>
        <w:pStyle w:val="ListParagraph"/>
        <w:numPr>
          <w:ilvl w:val="0"/>
          <w:numId w:val="46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MEMBER OF THE INSTITUTE SALES AND MARKETING MANAGEMENT</w:t>
      </w:r>
    </w:p>
    <w:p w:rsidR="005F5C77" w:rsidRPr="00FC06B5" w:rsidRDefault="005F5C77" w:rsidP="00FC06B5">
      <w:pPr>
        <w:pStyle w:val="ListParagraph"/>
        <w:numPr>
          <w:ilvl w:val="0"/>
          <w:numId w:val="46"/>
        </w:numPr>
        <w:jc w:val="both"/>
        <w:rPr>
          <w:color w:val="000000" w:themeColor="text1"/>
        </w:rPr>
      </w:pPr>
      <w:r w:rsidRPr="00FC06B5">
        <w:rPr>
          <w:color w:val="000000" w:themeColor="text1"/>
        </w:rPr>
        <w:t>BACHELOR DEGREE IN MARKETING AND HUMAN RESOURCE MANAGEMENT</w:t>
      </w:r>
    </w:p>
    <w:p w:rsidR="00FC06B5" w:rsidRDefault="00FC06B5" w:rsidP="005F5C77">
      <w:pPr>
        <w:jc w:val="both"/>
        <w:rPr>
          <w:color w:val="FF0000"/>
        </w:rPr>
      </w:pPr>
    </w:p>
    <w:p w:rsidR="005F5C77" w:rsidRPr="001860BC" w:rsidRDefault="005F5C77" w:rsidP="005F5C77">
      <w:pPr>
        <w:jc w:val="both"/>
        <w:rPr>
          <w:color w:val="FF0000"/>
        </w:rPr>
      </w:pPr>
      <w:r w:rsidRPr="001860BC">
        <w:rPr>
          <w:color w:val="FF0000"/>
        </w:rPr>
        <w:t>INTERESTS AND HOBBIES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•</w:t>
      </w:r>
      <w:r w:rsidRPr="005F5C77">
        <w:rPr>
          <w:color w:val="000000" w:themeColor="text1"/>
        </w:rPr>
        <w:tab/>
        <w:t>Cycling – Keen Cyclist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•</w:t>
      </w:r>
      <w:r w:rsidRPr="005F5C77">
        <w:rPr>
          <w:color w:val="000000" w:themeColor="text1"/>
        </w:rPr>
        <w:tab/>
        <w:t>Badminton – Casual Player</w:t>
      </w:r>
      <w:r w:rsidRPr="005F5C77">
        <w:rPr>
          <w:color w:val="000000" w:themeColor="text1"/>
        </w:rPr>
        <w:tab/>
        <w:t>•</w:t>
      </w:r>
      <w:r w:rsidRPr="005F5C77">
        <w:rPr>
          <w:color w:val="000000" w:themeColor="text1"/>
        </w:rPr>
        <w:tab/>
        <w:t>Gym – Active Gym User</w:t>
      </w:r>
    </w:p>
    <w:p w:rsidR="005F5C77" w:rsidRPr="005F5C77" w:rsidRDefault="005F5C77" w:rsidP="005F5C77">
      <w:pPr>
        <w:jc w:val="both"/>
        <w:rPr>
          <w:color w:val="000000" w:themeColor="text1"/>
        </w:rPr>
      </w:pPr>
      <w:r w:rsidRPr="005F5C77">
        <w:rPr>
          <w:color w:val="000000" w:themeColor="text1"/>
        </w:rPr>
        <w:t>•</w:t>
      </w:r>
      <w:r w:rsidRPr="005F5C77">
        <w:rPr>
          <w:color w:val="000000" w:themeColor="text1"/>
        </w:rPr>
        <w:tab/>
        <w:t>Running – Active Runner</w:t>
      </w:r>
    </w:p>
    <w:p w:rsidR="0000026C" w:rsidRPr="008A01B7" w:rsidRDefault="001D4532" w:rsidP="005F5C77">
      <w:pPr>
        <w:ind w:left="0"/>
        <w:jc w:val="both"/>
        <w:rPr>
          <w:color w:val="auto"/>
        </w:rPr>
      </w:pPr>
      <w:r w:rsidRPr="001D4532">
        <w:rPr>
          <w:color w:val="auto"/>
        </w:rPr>
        <w:t xml:space="preserve"> </w:t>
      </w:r>
    </w:p>
    <w:sectPr w:rsidR="0000026C" w:rsidRPr="008A01B7" w:rsidSect="007C0CDD">
      <w:headerReference w:type="default" r:id="rId9"/>
      <w:footerReference w:type="default" r:id="rId10"/>
      <w:footnotePr>
        <w:pos w:val="beneathText"/>
      </w:footnotePr>
      <w:pgSz w:w="11905" w:h="16837"/>
      <w:pgMar w:top="-1418" w:right="1134" w:bottom="851" w:left="1418" w:header="709" w:footer="28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DD0" w:rsidRDefault="00F71DD0">
      <w:r>
        <w:separator/>
      </w:r>
    </w:p>
  </w:endnote>
  <w:endnote w:type="continuationSeparator" w:id="0">
    <w:p w:rsidR="00F71DD0" w:rsidRDefault="00F7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on BP Regular">
    <w:panose1 w:val="00000000000000000000"/>
    <w:charset w:val="00"/>
    <w:family w:val="auto"/>
    <w:pitch w:val="variable"/>
    <w:sig w:usb0="A00000FF" w:usb1="4000207B" w:usb2="00000000" w:usb3="00000000" w:csb0="00000193" w:csb1="00000000"/>
  </w:font>
  <w:font w:name="Simplon BP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tarSymbol">
    <w:charset w:val="02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4E2" w:rsidRDefault="007C0CDD" w:rsidP="007C0CDD">
    <w:pPr>
      <w:pStyle w:val="BodyText"/>
      <w:ind w:left="0" w:hanging="851"/>
      <w:jc w:val="left"/>
    </w:pPr>
    <w:r>
      <w:rPr>
        <w:noProof/>
        <w:lang w:val="en-GB" w:eastAsia="en-GB"/>
      </w:rPr>
      <w:drawing>
        <wp:inline distT="0" distB="0" distL="0" distR="0" wp14:anchorId="16000023" wp14:editId="1911F6FD">
          <wp:extent cx="517793" cy="517793"/>
          <wp:effectExtent l="0" t="0" r="0" b="0"/>
          <wp:docPr id="4" name="Picture 4" descr="Macintosh HD:Users:Home:Auburn Park:Clients:OptimaliNet:Clients:connect44:print:cv template:swissT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Home:Auburn Park:Clients:OptimaliNet:Clients:connect44:print:cv template:swissT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952" cy="5179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DD0" w:rsidRDefault="00F71DD0">
      <w:r>
        <w:separator/>
      </w:r>
    </w:p>
  </w:footnote>
  <w:footnote w:type="continuationSeparator" w:id="0">
    <w:p w:rsidR="00F71DD0" w:rsidRDefault="00F71D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4E2" w:rsidRDefault="00473DC5" w:rsidP="009B1192">
    <w:pPr>
      <w:pStyle w:val="Heading6"/>
      <w:tabs>
        <w:tab w:val="left" w:pos="0"/>
      </w:tabs>
      <w:ind w:hanging="851"/>
      <w:rPr>
        <w:rFonts w:ascii="Trebuchet MS" w:hAnsi="Trebuchet MS"/>
        <w:sz w:val="32"/>
      </w:rPr>
    </w:pPr>
    <w:r>
      <w:rPr>
        <w:rFonts w:ascii="Trebuchet MS" w:hAnsi="Trebuchet MS"/>
        <w:noProof/>
        <w:sz w:val="32"/>
        <w:lang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-954405</wp:posOffset>
              </wp:positionH>
              <wp:positionV relativeFrom="paragraph">
                <wp:posOffset>-356235</wp:posOffset>
              </wp:positionV>
              <wp:extent cx="7678420" cy="41275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678420" cy="41275"/>
                      </a:xfrm>
                      <a:prstGeom prst="rect">
                        <a:avLst/>
                      </a:prstGeom>
                      <a:solidFill>
                        <a:srgbClr val="0E2742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A31E4" w:rsidRPr="00107CDB" w:rsidRDefault="005A31E4" w:rsidP="00107CDB">
                          <w:pPr>
                            <w:ind w:left="0"/>
                            <w:jc w:val="center"/>
                          </w:pPr>
                        </w:p>
                        <w:p w:rsidR="005A31E4" w:rsidRDefault="005A31E4" w:rsidP="00107CDB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" o:spid="_x0000_s1026" style="position:absolute;left:0;text-align:left;margin-left:-75.15pt;margin-top:-28.05pt;width:604.6pt;height: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" fillcolor="#0e2742" stroked="f">
              <v:path arrowok="t"/>
              <v:textbox>
                <w:txbxContent>
                  <w:p w:rsidR="005A31E4" w:rsidRPr="00107CDB" w:rsidRDefault="005A31E4" w:rsidP="00107CDB">
                    <w:pPr>
                      <w:ind w:left="0"/>
                      <w:jc w:val="center"/>
                    </w:pPr>
                  </w:p>
                  <w:p w:rsidR="005A31E4" w:rsidRDefault="005A31E4" w:rsidP="00107CDB">
                    <w:pPr>
                      <w:ind w:left="0"/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rFonts w:ascii="Trebuchet MS" w:hAnsi="Trebuchet MS"/>
        <w:noProof/>
        <w:sz w:val="32"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-976630</wp:posOffset>
              </wp:positionH>
              <wp:positionV relativeFrom="paragraph">
                <wp:posOffset>-450215</wp:posOffset>
              </wp:positionV>
              <wp:extent cx="7678420" cy="93345"/>
              <wp:effectExtent l="0" t="0" r="0" b="190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678420" cy="93345"/>
                      </a:xfrm>
                      <a:prstGeom prst="rect">
                        <a:avLst/>
                      </a:prstGeom>
                      <a:solidFill>
                        <a:srgbClr val="D10722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07CDB" w:rsidRPr="00107CDB" w:rsidRDefault="00107CDB" w:rsidP="00107CDB">
                          <w:pPr>
                            <w:ind w:left="0"/>
                            <w:jc w:val="center"/>
                          </w:pPr>
                        </w:p>
                        <w:p w:rsidR="00107CDB" w:rsidRDefault="00107CDB" w:rsidP="00107CDB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7" style="position:absolute;left:0;text-align:left;margin-left:-76.9pt;margin-top:-35.45pt;width:604.6pt;height: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" fillcolor="#d10722" stroked="f">
              <v:path arrowok="t"/>
              <v:textbox>
                <w:txbxContent>
                  <w:p w:rsidR="00107CDB" w:rsidRPr="00107CDB" w:rsidRDefault="00107CDB" w:rsidP="00107CDB">
                    <w:pPr>
                      <w:ind w:left="0"/>
                      <w:jc w:val="center"/>
                    </w:pPr>
                  </w:p>
                  <w:p w:rsidR="00107CDB" w:rsidRDefault="00107CDB" w:rsidP="00107CDB">
                    <w:pPr>
                      <w:ind w:left="0"/>
                      <w:jc w:val="center"/>
                    </w:pPr>
                  </w:p>
                </w:txbxContent>
              </v:textbox>
            </v:rect>
          </w:pict>
        </mc:Fallback>
      </mc:AlternateContent>
    </w:r>
    <w:r w:rsidR="007864E2">
      <w:rPr>
        <w:rFonts w:ascii="Trebuchet MS" w:hAnsi="Trebuchet MS"/>
        <w:noProof/>
        <w:sz w:val="32"/>
        <w:lang w:eastAsia="en-GB"/>
      </w:rPr>
      <w:drawing>
        <wp:inline distT="0" distB="0" distL="0" distR="0" wp14:anchorId="42A85658" wp14:editId="4F053646">
          <wp:extent cx="1485040" cy="203989"/>
          <wp:effectExtent l="0" t="0" r="0" b="0"/>
          <wp:docPr id="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5040" cy="2039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A31E4">
      <w:rPr>
        <w:rFonts w:ascii="Trebuchet MS" w:hAnsi="Trebuchet MS"/>
        <w:sz w:val="32"/>
      </w:rPr>
      <w:softHyphen/>
    </w:r>
  </w:p>
  <w:p w:rsidR="007864E2" w:rsidRDefault="007864E2" w:rsidP="009B1192">
    <w:pPr>
      <w:pStyle w:val="Heading6"/>
      <w:tabs>
        <w:tab w:val="left" w:pos="0"/>
      </w:tabs>
      <w:ind w:hanging="851"/>
      <w:rPr>
        <w:rFonts w:ascii="Simplon BP Regular" w:hAnsi="Simplon BP Regular"/>
        <w:color w:val="D10722"/>
        <w:szCs w:val="28"/>
      </w:rPr>
    </w:pPr>
  </w:p>
  <w:p w:rsidR="007864E2" w:rsidRPr="00AF4E31" w:rsidRDefault="007864E2" w:rsidP="00754B2D">
    <w:pPr>
      <w:pStyle w:val="Heading6"/>
      <w:tabs>
        <w:tab w:val="left" w:pos="0"/>
      </w:tabs>
      <w:ind w:hanging="851"/>
      <w:rPr>
        <w:rFonts w:ascii="Simplon BP Regular" w:hAnsi="Simplon BP Regular"/>
        <w:color w:val="D10722"/>
        <w:szCs w:val="28"/>
      </w:rPr>
    </w:pPr>
    <w:r w:rsidRPr="00AF4E31">
      <w:rPr>
        <w:rFonts w:ascii="Simplon BP Regular" w:hAnsi="Simplon BP Regular"/>
        <w:color w:val="D10722"/>
        <w:szCs w:val="28"/>
      </w:rPr>
      <w:t>Curriculum Vitae</w:t>
    </w:r>
  </w:p>
  <w:p w:rsidR="007864E2" w:rsidRDefault="007864E2" w:rsidP="00754B2D">
    <w:pPr>
      <w:pStyle w:val="Caption"/>
    </w:pPr>
  </w:p>
  <w:p w:rsidR="007864E2" w:rsidRPr="00AF4E31" w:rsidRDefault="00E33B17" w:rsidP="007C1ECF">
    <w:pPr>
      <w:pStyle w:val="Caption"/>
    </w:pPr>
    <w:r>
      <w:t>One Station Square,</w:t>
    </w:r>
    <w:r w:rsidR="007864E2" w:rsidRPr="00AF4E31">
      <w:t xml:space="preserve"> </w:t>
    </w:r>
  </w:p>
  <w:p w:rsidR="00E33B17" w:rsidRDefault="00E33B17" w:rsidP="007C1ECF">
    <w:pPr>
      <w:pStyle w:val="Caption"/>
    </w:pPr>
    <w:r>
      <w:t>Bracknell</w:t>
    </w:r>
    <w:r w:rsidR="007864E2" w:rsidRPr="00AF4E31">
      <w:t>,</w:t>
    </w:r>
  </w:p>
  <w:p w:rsidR="007864E2" w:rsidRPr="00AF4E31" w:rsidRDefault="00E33B17" w:rsidP="007C1ECF">
    <w:pPr>
      <w:pStyle w:val="Caption"/>
    </w:pPr>
    <w:r>
      <w:t>RG12 1QB,</w:t>
    </w:r>
    <w:r w:rsidR="007864E2" w:rsidRPr="00AF4E31">
      <w:t xml:space="preserve"> </w:t>
    </w:r>
  </w:p>
  <w:p w:rsidR="007864E2" w:rsidRPr="00AF4E31" w:rsidRDefault="009E68D3" w:rsidP="007C1ECF">
    <w:pPr>
      <w:pStyle w:val="Caption"/>
    </w:pPr>
    <w:r>
      <w:t>United Kingdom</w:t>
    </w:r>
    <w:r w:rsidR="00E33B17">
      <w:t>.</w:t>
    </w:r>
  </w:p>
  <w:p w:rsidR="007864E2" w:rsidRPr="00AF4E31" w:rsidRDefault="007864E2" w:rsidP="007C1ECF">
    <w:pPr>
      <w:pStyle w:val="Caption"/>
    </w:pPr>
  </w:p>
  <w:p w:rsidR="007864E2" w:rsidRPr="00AF4E31" w:rsidRDefault="007864E2" w:rsidP="007C1ECF">
    <w:pPr>
      <w:pStyle w:val="Caption"/>
    </w:pPr>
    <w:r w:rsidRPr="00AF4E31">
      <w:t>Tel: +44 208 432 8910</w:t>
    </w:r>
  </w:p>
  <w:p w:rsidR="007864E2" w:rsidRPr="00AF4E31" w:rsidRDefault="007864E2" w:rsidP="007C1ECF">
    <w:pPr>
      <w:pStyle w:val="Caption"/>
    </w:pPr>
  </w:p>
  <w:p w:rsidR="007864E2" w:rsidRPr="00AF4E31" w:rsidRDefault="007864E2" w:rsidP="00E33B17">
    <w:pPr>
      <w:pStyle w:val="Caption"/>
      <w:ind w:firstLine="0"/>
    </w:pPr>
  </w:p>
  <w:p w:rsidR="007864E2" w:rsidRDefault="00F71DD0" w:rsidP="0014189E">
    <w:pPr>
      <w:pStyle w:val="Caption"/>
    </w:pPr>
    <w:hyperlink r:id="rId2" w:history="1">
      <w:r w:rsidR="007864E2" w:rsidRPr="00AF4E31">
        <w:rPr>
          <w:rStyle w:val="Hyperlink"/>
          <w:color w:val="0E2742"/>
          <w:u w:val="none"/>
        </w:rPr>
        <w:t>connect44.com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7267AAE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4"/>
    <w:multiLevelType w:val="multi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color w:val="auto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Courier New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Courier New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  <w:color w:val="auto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Courier New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Courier New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  <w:color w:val="auto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Courier New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Courier New"/>
      </w:rPr>
    </w:lvl>
  </w:abstractNum>
  <w:abstractNum w:abstractNumId="2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3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Arial Unicode M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Arial Unicode M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Arial Unicode MS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Arial Unicode M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Arial Unicode MS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Arial Unicode MS"/>
      </w:rPr>
    </w:lvl>
  </w:abstractNum>
  <w:abstractNum w:abstractNumId="4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A"/>
    <w:multiLevelType w:val="multilevel"/>
    <w:tmpl w:val="0000000A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B"/>
    <w:multiLevelType w:val="multi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>
    <w:nsid w:val="0000000D"/>
    <w:multiLevelType w:val="multi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E"/>
    <w:multiLevelType w:val="multi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1">
    <w:nsid w:val="00000011"/>
    <w:multiLevelType w:val="multilevel"/>
    <w:tmpl w:val="00000011"/>
    <w:name w:val="WW8Num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>
    <w:nsid w:val="00000012"/>
    <w:multiLevelType w:val="multilevel"/>
    <w:tmpl w:val="00000012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3">
    <w:nsid w:val="006F44A9"/>
    <w:multiLevelType w:val="hybridMultilevel"/>
    <w:tmpl w:val="600070E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025061E1"/>
    <w:multiLevelType w:val="hybridMultilevel"/>
    <w:tmpl w:val="8D2C72E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03FB513C"/>
    <w:multiLevelType w:val="hybridMultilevel"/>
    <w:tmpl w:val="70EEDD5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093B480C"/>
    <w:multiLevelType w:val="hybridMultilevel"/>
    <w:tmpl w:val="4FD88BBE"/>
    <w:name w:val="WW8Num19"/>
    <w:lvl w:ilvl="0" w:tplc="14486B9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016BF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43A99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1C31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B418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6FA7A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E60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F8260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3FA0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0DA65A3C"/>
    <w:multiLevelType w:val="hybridMultilevel"/>
    <w:tmpl w:val="D372489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116A3382"/>
    <w:multiLevelType w:val="hybridMultilevel"/>
    <w:tmpl w:val="0A30424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14110017"/>
    <w:multiLevelType w:val="hybridMultilevel"/>
    <w:tmpl w:val="7A70B5B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147B56F1"/>
    <w:multiLevelType w:val="hybridMultilevel"/>
    <w:tmpl w:val="6862E91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17D044F5"/>
    <w:multiLevelType w:val="hybridMultilevel"/>
    <w:tmpl w:val="303E37C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17E43E53"/>
    <w:multiLevelType w:val="hybridMultilevel"/>
    <w:tmpl w:val="78EC8DA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210F75C4"/>
    <w:multiLevelType w:val="hybridMultilevel"/>
    <w:tmpl w:val="70668DD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22055FB8"/>
    <w:multiLevelType w:val="hybridMultilevel"/>
    <w:tmpl w:val="D2A0BFB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23C86166"/>
    <w:multiLevelType w:val="hybridMultilevel"/>
    <w:tmpl w:val="C76C0B3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24657273"/>
    <w:multiLevelType w:val="hybridMultilevel"/>
    <w:tmpl w:val="F6B654A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2728616D"/>
    <w:multiLevelType w:val="hybridMultilevel"/>
    <w:tmpl w:val="D304F51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2C1F5BC5"/>
    <w:multiLevelType w:val="hybridMultilevel"/>
    <w:tmpl w:val="897A78F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2EB04FA0"/>
    <w:multiLevelType w:val="hybridMultilevel"/>
    <w:tmpl w:val="CA32692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2FCE3362"/>
    <w:multiLevelType w:val="hybridMultilevel"/>
    <w:tmpl w:val="DD76AA4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3A8E1F32"/>
    <w:multiLevelType w:val="hybridMultilevel"/>
    <w:tmpl w:val="E1B2E9D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422B31DB"/>
    <w:multiLevelType w:val="hybridMultilevel"/>
    <w:tmpl w:val="279E608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>
    <w:nsid w:val="44984B06"/>
    <w:multiLevelType w:val="hybridMultilevel"/>
    <w:tmpl w:val="DFB017E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4512090C"/>
    <w:multiLevelType w:val="hybridMultilevel"/>
    <w:tmpl w:val="85C2FA2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47F67754"/>
    <w:multiLevelType w:val="hybridMultilevel"/>
    <w:tmpl w:val="5D6A125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>
    <w:nsid w:val="4ACD69B1"/>
    <w:multiLevelType w:val="hybridMultilevel"/>
    <w:tmpl w:val="0E0E7180"/>
    <w:lvl w:ilvl="0" w:tplc="9B5822BA">
      <w:start w:val="1"/>
      <w:numFmt w:val="bullet"/>
      <w:pStyle w:val="CVBullet"/>
      <w:lvlText w:val="•"/>
      <w:lvlJc w:val="left"/>
      <w:pPr>
        <w:tabs>
          <w:tab w:val="num" w:pos="360"/>
        </w:tabs>
        <w:ind w:left="340" w:hanging="340"/>
      </w:pPr>
      <w:rPr>
        <w:rFonts w:ascii="Times New Roman" w:hAnsi="Times New Roman" w:cs="Times New Roman" w:hint="default"/>
        <w:b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37">
    <w:nsid w:val="4B815997"/>
    <w:multiLevelType w:val="hybridMultilevel"/>
    <w:tmpl w:val="23D0700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>
    <w:nsid w:val="4BA7096D"/>
    <w:multiLevelType w:val="hybridMultilevel"/>
    <w:tmpl w:val="E14CC4B6"/>
    <w:lvl w:ilvl="0" w:tplc="2E9223F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BEE2D9E"/>
    <w:multiLevelType w:val="hybridMultilevel"/>
    <w:tmpl w:val="09DEFED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>
    <w:nsid w:val="4C0477EB"/>
    <w:multiLevelType w:val="hybridMultilevel"/>
    <w:tmpl w:val="94EA682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>
    <w:nsid w:val="4C6E5F73"/>
    <w:multiLevelType w:val="hybridMultilevel"/>
    <w:tmpl w:val="1AEACBB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4CD84E84"/>
    <w:multiLevelType w:val="hybridMultilevel"/>
    <w:tmpl w:val="0690070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513D4EBC"/>
    <w:multiLevelType w:val="hybridMultilevel"/>
    <w:tmpl w:val="D2F46D2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531C1170"/>
    <w:multiLevelType w:val="hybridMultilevel"/>
    <w:tmpl w:val="5D8EA03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>
    <w:nsid w:val="567F7D3A"/>
    <w:multiLevelType w:val="hybridMultilevel"/>
    <w:tmpl w:val="02BA00A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>
    <w:nsid w:val="5B797F64"/>
    <w:multiLevelType w:val="hybridMultilevel"/>
    <w:tmpl w:val="76AAE6E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>
    <w:nsid w:val="60B005A8"/>
    <w:multiLevelType w:val="hybridMultilevel"/>
    <w:tmpl w:val="38F2E82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>
    <w:nsid w:val="6A5454BC"/>
    <w:multiLevelType w:val="hybridMultilevel"/>
    <w:tmpl w:val="0CA431D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>
    <w:nsid w:val="6CA54363"/>
    <w:multiLevelType w:val="hybridMultilevel"/>
    <w:tmpl w:val="BFB63D3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>
    <w:nsid w:val="6E1431A5"/>
    <w:multiLevelType w:val="hybridMultilevel"/>
    <w:tmpl w:val="93D851D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>
    <w:nsid w:val="70397AFD"/>
    <w:multiLevelType w:val="hybridMultilevel"/>
    <w:tmpl w:val="F91EAD5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>
    <w:nsid w:val="742B6D8A"/>
    <w:multiLevelType w:val="hybridMultilevel"/>
    <w:tmpl w:val="189A1F8C"/>
    <w:lvl w:ilvl="0" w:tplc="FFFFFFFF">
      <w:start w:val="1"/>
      <w:numFmt w:val="bullet"/>
      <w:pStyle w:val="PersonalInf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6E16A56"/>
    <w:multiLevelType w:val="hybridMultilevel"/>
    <w:tmpl w:val="D3CCD00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>
    <w:nsid w:val="77FE2951"/>
    <w:multiLevelType w:val="hybridMultilevel"/>
    <w:tmpl w:val="9858FB1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>
    <w:nsid w:val="79B14B1B"/>
    <w:multiLevelType w:val="hybridMultilevel"/>
    <w:tmpl w:val="E55231B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>
    <w:nsid w:val="7C714398"/>
    <w:multiLevelType w:val="hybridMultilevel"/>
    <w:tmpl w:val="AFAE3FC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7">
    <w:nsid w:val="7D71347C"/>
    <w:multiLevelType w:val="hybridMultilevel"/>
    <w:tmpl w:val="5252800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8">
    <w:nsid w:val="7EC348A0"/>
    <w:multiLevelType w:val="hybridMultilevel"/>
    <w:tmpl w:val="3174A82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2"/>
  </w:num>
  <w:num w:numId="3">
    <w:abstractNumId w:val="38"/>
  </w:num>
  <w:num w:numId="4">
    <w:abstractNumId w:val="36"/>
  </w:num>
  <w:num w:numId="5">
    <w:abstractNumId w:val="29"/>
  </w:num>
  <w:num w:numId="6">
    <w:abstractNumId w:val="30"/>
  </w:num>
  <w:num w:numId="7">
    <w:abstractNumId w:val="31"/>
  </w:num>
  <w:num w:numId="8">
    <w:abstractNumId w:val="57"/>
  </w:num>
  <w:num w:numId="9">
    <w:abstractNumId w:val="17"/>
  </w:num>
  <w:num w:numId="10">
    <w:abstractNumId w:val="25"/>
  </w:num>
  <w:num w:numId="11">
    <w:abstractNumId w:val="44"/>
  </w:num>
  <w:num w:numId="12">
    <w:abstractNumId w:val="24"/>
  </w:num>
  <w:num w:numId="13">
    <w:abstractNumId w:val="48"/>
  </w:num>
  <w:num w:numId="14">
    <w:abstractNumId w:val="42"/>
  </w:num>
  <w:num w:numId="15">
    <w:abstractNumId w:val="40"/>
  </w:num>
  <w:num w:numId="16">
    <w:abstractNumId w:val="33"/>
  </w:num>
  <w:num w:numId="17">
    <w:abstractNumId w:val="49"/>
  </w:num>
  <w:num w:numId="18">
    <w:abstractNumId w:val="47"/>
  </w:num>
  <w:num w:numId="19">
    <w:abstractNumId w:val="23"/>
  </w:num>
  <w:num w:numId="20">
    <w:abstractNumId w:val="51"/>
  </w:num>
  <w:num w:numId="21">
    <w:abstractNumId w:val="15"/>
  </w:num>
  <w:num w:numId="22">
    <w:abstractNumId w:val="54"/>
  </w:num>
  <w:num w:numId="23">
    <w:abstractNumId w:val="56"/>
  </w:num>
  <w:num w:numId="24">
    <w:abstractNumId w:val="35"/>
  </w:num>
  <w:num w:numId="25">
    <w:abstractNumId w:val="21"/>
  </w:num>
  <w:num w:numId="26">
    <w:abstractNumId w:val="58"/>
  </w:num>
  <w:num w:numId="27">
    <w:abstractNumId w:val="45"/>
  </w:num>
  <w:num w:numId="28">
    <w:abstractNumId w:val="46"/>
  </w:num>
  <w:num w:numId="29">
    <w:abstractNumId w:val="32"/>
  </w:num>
  <w:num w:numId="30">
    <w:abstractNumId w:val="34"/>
  </w:num>
  <w:num w:numId="31">
    <w:abstractNumId w:val="18"/>
  </w:num>
  <w:num w:numId="32">
    <w:abstractNumId w:val="39"/>
  </w:num>
  <w:num w:numId="33">
    <w:abstractNumId w:val="37"/>
  </w:num>
  <w:num w:numId="34">
    <w:abstractNumId w:val="28"/>
  </w:num>
  <w:num w:numId="35">
    <w:abstractNumId w:val="20"/>
  </w:num>
  <w:num w:numId="36">
    <w:abstractNumId w:val="14"/>
  </w:num>
  <w:num w:numId="37">
    <w:abstractNumId w:val="22"/>
  </w:num>
  <w:num w:numId="38">
    <w:abstractNumId w:val="27"/>
  </w:num>
  <w:num w:numId="39">
    <w:abstractNumId w:val="26"/>
  </w:num>
  <w:num w:numId="40">
    <w:abstractNumId w:val="50"/>
  </w:num>
  <w:num w:numId="41">
    <w:abstractNumId w:val="43"/>
  </w:num>
  <w:num w:numId="42">
    <w:abstractNumId w:val="53"/>
  </w:num>
  <w:num w:numId="43">
    <w:abstractNumId w:val="55"/>
  </w:num>
  <w:num w:numId="44">
    <w:abstractNumId w:val="13"/>
  </w:num>
  <w:num w:numId="45">
    <w:abstractNumId w:val="19"/>
  </w:num>
  <w:num w:numId="46">
    <w:abstractNumId w:val="4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/>
  <w:proofState w:spelling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815"/>
    <w:rsid w:val="0000005A"/>
    <w:rsid w:val="0000026C"/>
    <w:rsid w:val="0000036A"/>
    <w:rsid w:val="000018EC"/>
    <w:rsid w:val="00003DD7"/>
    <w:rsid w:val="00013671"/>
    <w:rsid w:val="00016994"/>
    <w:rsid w:val="000210AC"/>
    <w:rsid w:val="00027C0B"/>
    <w:rsid w:val="00037810"/>
    <w:rsid w:val="00041691"/>
    <w:rsid w:val="00041878"/>
    <w:rsid w:val="00050D89"/>
    <w:rsid w:val="00052814"/>
    <w:rsid w:val="00055F93"/>
    <w:rsid w:val="0006001F"/>
    <w:rsid w:val="00063A63"/>
    <w:rsid w:val="00065D7F"/>
    <w:rsid w:val="00065FA0"/>
    <w:rsid w:val="00071569"/>
    <w:rsid w:val="00076144"/>
    <w:rsid w:val="0008303C"/>
    <w:rsid w:val="00083206"/>
    <w:rsid w:val="00091685"/>
    <w:rsid w:val="00091963"/>
    <w:rsid w:val="00095AA6"/>
    <w:rsid w:val="000A6290"/>
    <w:rsid w:val="000B60D5"/>
    <w:rsid w:val="000B7ADC"/>
    <w:rsid w:val="000C3103"/>
    <w:rsid w:val="000D6D66"/>
    <w:rsid w:val="000E0A69"/>
    <w:rsid w:val="000E17FB"/>
    <w:rsid w:val="000F121C"/>
    <w:rsid w:val="001006A9"/>
    <w:rsid w:val="00106E8D"/>
    <w:rsid w:val="00107CDB"/>
    <w:rsid w:val="001117A9"/>
    <w:rsid w:val="00112279"/>
    <w:rsid w:val="001131A6"/>
    <w:rsid w:val="00115422"/>
    <w:rsid w:val="0012352B"/>
    <w:rsid w:val="0013261F"/>
    <w:rsid w:val="00133B9A"/>
    <w:rsid w:val="001401ED"/>
    <w:rsid w:val="0014189E"/>
    <w:rsid w:val="00141BE1"/>
    <w:rsid w:val="00142AA1"/>
    <w:rsid w:val="00142AB0"/>
    <w:rsid w:val="00143F79"/>
    <w:rsid w:val="00144AD5"/>
    <w:rsid w:val="0015078C"/>
    <w:rsid w:val="001509DE"/>
    <w:rsid w:val="001510CC"/>
    <w:rsid w:val="00151449"/>
    <w:rsid w:val="00157D96"/>
    <w:rsid w:val="00171353"/>
    <w:rsid w:val="00173F65"/>
    <w:rsid w:val="00182E9F"/>
    <w:rsid w:val="00184D05"/>
    <w:rsid w:val="00185E88"/>
    <w:rsid w:val="001860BC"/>
    <w:rsid w:val="001901D6"/>
    <w:rsid w:val="001921DB"/>
    <w:rsid w:val="001973EC"/>
    <w:rsid w:val="001A21A0"/>
    <w:rsid w:val="001A6935"/>
    <w:rsid w:val="001B5788"/>
    <w:rsid w:val="001B7535"/>
    <w:rsid w:val="001C3B65"/>
    <w:rsid w:val="001C66AD"/>
    <w:rsid w:val="001D3B1F"/>
    <w:rsid w:val="001D4532"/>
    <w:rsid w:val="001D5B68"/>
    <w:rsid w:val="001D6E79"/>
    <w:rsid w:val="001D7C4D"/>
    <w:rsid w:val="001E6F9B"/>
    <w:rsid w:val="001E7916"/>
    <w:rsid w:val="00204B98"/>
    <w:rsid w:val="00216498"/>
    <w:rsid w:val="0022098F"/>
    <w:rsid w:val="0022106C"/>
    <w:rsid w:val="002257DF"/>
    <w:rsid w:val="00231B3E"/>
    <w:rsid w:val="00231F37"/>
    <w:rsid w:val="00233747"/>
    <w:rsid w:val="00234699"/>
    <w:rsid w:val="002376CB"/>
    <w:rsid w:val="00244B54"/>
    <w:rsid w:val="002470EB"/>
    <w:rsid w:val="002472D5"/>
    <w:rsid w:val="0025106D"/>
    <w:rsid w:val="00252257"/>
    <w:rsid w:val="00253EE7"/>
    <w:rsid w:val="00255126"/>
    <w:rsid w:val="00256C4B"/>
    <w:rsid w:val="00257237"/>
    <w:rsid w:val="002619BA"/>
    <w:rsid w:val="0026657E"/>
    <w:rsid w:val="00273B6C"/>
    <w:rsid w:val="00274AB6"/>
    <w:rsid w:val="00274B66"/>
    <w:rsid w:val="00275756"/>
    <w:rsid w:val="0028700E"/>
    <w:rsid w:val="00287540"/>
    <w:rsid w:val="0029152B"/>
    <w:rsid w:val="0029207D"/>
    <w:rsid w:val="00292D50"/>
    <w:rsid w:val="0029602B"/>
    <w:rsid w:val="002A705B"/>
    <w:rsid w:val="002C1796"/>
    <w:rsid w:val="002C1B35"/>
    <w:rsid w:val="002D6568"/>
    <w:rsid w:val="002E20DB"/>
    <w:rsid w:val="002E5896"/>
    <w:rsid w:val="002E614B"/>
    <w:rsid w:val="002F5834"/>
    <w:rsid w:val="002F59A7"/>
    <w:rsid w:val="002F5D82"/>
    <w:rsid w:val="00300212"/>
    <w:rsid w:val="0030549B"/>
    <w:rsid w:val="0030637C"/>
    <w:rsid w:val="00312ED4"/>
    <w:rsid w:val="00314895"/>
    <w:rsid w:val="0033074F"/>
    <w:rsid w:val="0034206F"/>
    <w:rsid w:val="00344318"/>
    <w:rsid w:val="00344CB9"/>
    <w:rsid w:val="00347C6E"/>
    <w:rsid w:val="00351C3D"/>
    <w:rsid w:val="003601CF"/>
    <w:rsid w:val="003613A2"/>
    <w:rsid w:val="003622C4"/>
    <w:rsid w:val="00364177"/>
    <w:rsid w:val="00366D35"/>
    <w:rsid w:val="00367572"/>
    <w:rsid w:val="003675BC"/>
    <w:rsid w:val="00382DF8"/>
    <w:rsid w:val="0038385B"/>
    <w:rsid w:val="00392F58"/>
    <w:rsid w:val="003A1CF1"/>
    <w:rsid w:val="003A7E77"/>
    <w:rsid w:val="003B075F"/>
    <w:rsid w:val="003B1BCC"/>
    <w:rsid w:val="003B2158"/>
    <w:rsid w:val="003B240C"/>
    <w:rsid w:val="003B3126"/>
    <w:rsid w:val="003B3611"/>
    <w:rsid w:val="003C1B13"/>
    <w:rsid w:val="003D0815"/>
    <w:rsid w:val="003D200D"/>
    <w:rsid w:val="003D3F43"/>
    <w:rsid w:val="003D50B4"/>
    <w:rsid w:val="003E0F5B"/>
    <w:rsid w:val="003E3197"/>
    <w:rsid w:val="003E4C1F"/>
    <w:rsid w:val="003F0A2A"/>
    <w:rsid w:val="00406057"/>
    <w:rsid w:val="004106DB"/>
    <w:rsid w:val="00410A41"/>
    <w:rsid w:val="004138C4"/>
    <w:rsid w:val="00414985"/>
    <w:rsid w:val="00414E0E"/>
    <w:rsid w:val="004161E8"/>
    <w:rsid w:val="00417B2D"/>
    <w:rsid w:val="004204F4"/>
    <w:rsid w:val="004219B6"/>
    <w:rsid w:val="00422B60"/>
    <w:rsid w:val="00423479"/>
    <w:rsid w:val="00432DCF"/>
    <w:rsid w:val="004341D0"/>
    <w:rsid w:val="0043744B"/>
    <w:rsid w:val="004406FD"/>
    <w:rsid w:val="00440CBD"/>
    <w:rsid w:val="004462B7"/>
    <w:rsid w:val="004508DE"/>
    <w:rsid w:val="00450EFA"/>
    <w:rsid w:val="00453068"/>
    <w:rsid w:val="00455E1A"/>
    <w:rsid w:val="00470E11"/>
    <w:rsid w:val="0047274B"/>
    <w:rsid w:val="00473912"/>
    <w:rsid w:val="00473DC5"/>
    <w:rsid w:val="004755CF"/>
    <w:rsid w:val="00475EB3"/>
    <w:rsid w:val="00485880"/>
    <w:rsid w:val="004858F1"/>
    <w:rsid w:val="004A70BC"/>
    <w:rsid w:val="004A70FF"/>
    <w:rsid w:val="004A7EAE"/>
    <w:rsid w:val="004B6FD5"/>
    <w:rsid w:val="004C1DA7"/>
    <w:rsid w:val="004C3749"/>
    <w:rsid w:val="004C453F"/>
    <w:rsid w:val="004C5577"/>
    <w:rsid w:val="004D040C"/>
    <w:rsid w:val="004D1E77"/>
    <w:rsid w:val="004D2EA5"/>
    <w:rsid w:val="004D3D05"/>
    <w:rsid w:val="004F0C93"/>
    <w:rsid w:val="004F7282"/>
    <w:rsid w:val="0050251C"/>
    <w:rsid w:val="00503AA9"/>
    <w:rsid w:val="00506705"/>
    <w:rsid w:val="00507657"/>
    <w:rsid w:val="00511650"/>
    <w:rsid w:val="0051282F"/>
    <w:rsid w:val="00515C5F"/>
    <w:rsid w:val="00517792"/>
    <w:rsid w:val="0053306D"/>
    <w:rsid w:val="005331BD"/>
    <w:rsid w:val="00533688"/>
    <w:rsid w:val="00537355"/>
    <w:rsid w:val="00554D94"/>
    <w:rsid w:val="005609D9"/>
    <w:rsid w:val="00561E51"/>
    <w:rsid w:val="00566AC7"/>
    <w:rsid w:val="005673E4"/>
    <w:rsid w:val="005736C0"/>
    <w:rsid w:val="005846FD"/>
    <w:rsid w:val="0058782A"/>
    <w:rsid w:val="00590EB9"/>
    <w:rsid w:val="0059251C"/>
    <w:rsid w:val="005941E6"/>
    <w:rsid w:val="00594BEC"/>
    <w:rsid w:val="005A2442"/>
    <w:rsid w:val="005A31E4"/>
    <w:rsid w:val="005A433D"/>
    <w:rsid w:val="005A4C6D"/>
    <w:rsid w:val="005B14FB"/>
    <w:rsid w:val="005B17BD"/>
    <w:rsid w:val="005C30A4"/>
    <w:rsid w:val="005C6591"/>
    <w:rsid w:val="005D0496"/>
    <w:rsid w:val="005E5FFC"/>
    <w:rsid w:val="005E748A"/>
    <w:rsid w:val="005F14F9"/>
    <w:rsid w:val="005F5C77"/>
    <w:rsid w:val="005F5EF1"/>
    <w:rsid w:val="006001C5"/>
    <w:rsid w:val="00601DF9"/>
    <w:rsid w:val="006032BD"/>
    <w:rsid w:val="00636BC0"/>
    <w:rsid w:val="00637FA1"/>
    <w:rsid w:val="0064208B"/>
    <w:rsid w:val="00643DC7"/>
    <w:rsid w:val="00644C8D"/>
    <w:rsid w:val="006453E0"/>
    <w:rsid w:val="00657491"/>
    <w:rsid w:val="006577AF"/>
    <w:rsid w:val="006617F4"/>
    <w:rsid w:val="0066192B"/>
    <w:rsid w:val="0066486A"/>
    <w:rsid w:val="0066698B"/>
    <w:rsid w:val="006721F2"/>
    <w:rsid w:val="006756B6"/>
    <w:rsid w:val="00677B55"/>
    <w:rsid w:val="00683678"/>
    <w:rsid w:val="00684640"/>
    <w:rsid w:val="00686211"/>
    <w:rsid w:val="00691FF8"/>
    <w:rsid w:val="006944AE"/>
    <w:rsid w:val="006949AD"/>
    <w:rsid w:val="006A1AED"/>
    <w:rsid w:val="006A4087"/>
    <w:rsid w:val="006A7ED2"/>
    <w:rsid w:val="006B1590"/>
    <w:rsid w:val="006B56ED"/>
    <w:rsid w:val="006B6489"/>
    <w:rsid w:val="006C1858"/>
    <w:rsid w:val="006C1B28"/>
    <w:rsid w:val="006C4795"/>
    <w:rsid w:val="006C76DA"/>
    <w:rsid w:val="006D2DC3"/>
    <w:rsid w:val="006D3F95"/>
    <w:rsid w:val="006E4724"/>
    <w:rsid w:val="006F5A58"/>
    <w:rsid w:val="006F621C"/>
    <w:rsid w:val="006F7FF5"/>
    <w:rsid w:val="00702A80"/>
    <w:rsid w:val="0070581E"/>
    <w:rsid w:val="00710469"/>
    <w:rsid w:val="007127F7"/>
    <w:rsid w:val="00715C0B"/>
    <w:rsid w:val="0072060C"/>
    <w:rsid w:val="00722402"/>
    <w:rsid w:val="007237A3"/>
    <w:rsid w:val="007241D9"/>
    <w:rsid w:val="00725C7E"/>
    <w:rsid w:val="007369D2"/>
    <w:rsid w:val="00741D09"/>
    <w:rsid w:val="00742684"/>
    <w:rsid w:val="00747803"/>
    <w:rsid w:val="0075029D"/>
    <w:rsid w:val="007547D5"/>
    <w:rsid w:val="00754B2D"/>
    <w:rsid w:val="007627BF"/>
    <w:rsid w:val="00771996"/>
    <w:rsid w:val="00775424"/>
    <w:rsid w:val="007864E2"/>
    <w:rsid w:val="007A321C"/>
    <w:rsid w:val="007B4379"/>
    <w:rsid w:val="007B5989"/>
    <w:rsid w:val="007B5F11"/>
    <w:rsid w:val="007C0CDD"/>
    <w:rsid w:val="007C17B0"/>
    <w:rsid w:val="007C1ECF"/>
    <w:rsid w:val="007C2D1D"/>
    <w:rsid w:val="007D3F6A"/>
    <w:rsid w:val="007D41FB"/>
    <w:rsid w:val="007D4B7E"/>
    <w:rsid w:val="007D6499"/>
    <w:rsid w:val="007D7E6B"/>
    <w:rsid w:val="007E09A7"/>
    <w:rsid w:val="007F3838"/>
    <w:rsid w:val="007F551B"/>
    <w:rsid w:val="007F7C47"/>
    <w:rsid w:val="00802B3C"/>
    <w:rsid w:val="00811FC6"/>
    <w:rsid w:val="00827F2F"/>
    <w:rsid w:val="00840404"/>
    <w:rsid w:val="00841EDB"/>
    <w:rsid w:val="0084323B"/>
    <w:rsid w:val="008432B1"/>
    <w:rsid w:val="00853EDB"/>
    <w:rsid w:val="00855267"/>
    <w:rsid w:val="0086003E"/>
    <w:rsid w:val="0086187B"/>
    <w:rsid w:val="00881F31"/>
    <w:rsid w:val="00882724"/>
    <w:rsid w:val="00885436"/>
    <w:rsid w:val="008876F7"/>
    <w:rsid w:val="008A01B7"/>
    <w:rsid w:val="008A2C7B"/>
    <w:rsid w:val="008B0C52"/>
    <w:rsid w:val="008B1DEF"/>
    <w:rsid w:val="008B4A09"/>
    <w:rsid w:val="008B5B7D"/>
    <w:rsid w:val="008B6F13"/>
    <w:rsid w:val="008B7B94"/>
    <w:rsid w:val="008C00F0"/>
    <w:rsid w:val="008C6127"/>
    <w:rsid w:val="008D6234"/>
    <w:rsid w:val="008E0FC7"/>
    <w:rsid w:val="008E249E"/>
    <w:rsid w:val="009036A3"/>
    <w:rsid w:val="00911CCB"/>
    <w:rsid w:val="009152E2"/>
    <w:rsid w:val="009171FC"/>
    <w:rsid w:val="00922D20"/>
    <w:rsid w:val="00926A47"/>
    <w:rsid w:val="00926F55"/>
    <w:rsid w:val="00930910"/>
    <w:rsid w:val="00931A5E"/>
    <w:rsid w:val="00934E65"/>
    <w:rsid w:val="00937AA0"/>
    <w:rsid w:val="009447A3"/>
    <w:rsid w:val="00951231"/>
    <w:rsid w:val="00956690"/>
    <w:rsid w:val="00956E3F"/>
    <w:rsid w:val="00962E55"/>
    <w:rsid w:val="00965F0C"/>
    <w:rsid w:val="00981ACB"/>
    <w:rsid w:val="00983B40"/>
    <w:rsid w:val="00983F01"/>
    <w:rsid w:val="00985332"/>
    <w:rsid w:val="0098784F"/>
    <w:rsid w:val="009910AD"/>
    <w:rsid w:val="009915B4"/>
    <w:rsid w:val="0099640B"/>
    <w:rsid w:val="009A0215"/>
    <w:rsid w:val="009B1192"/>
    <w:rsid w:val="009B7A13"/>
    <w:rsid w:val="009B7A80"/>
    <w:rsid w:val="009C2410"/>
    <w:rsid w:val="009C2FD8"/>
    <w:rsid w:val="009C5D46"/>
    <w:rsid w:val="009E038D"/>
    <w:rsid w:val="009E644D"/>
    <w:rsid w:val="009E68D3"/>
    <w:rsid w:val="009E7678"/>
    <w:rsid w:val="009F36B9"/>
    <w:rsid w:val="009F3F53"/>
    <w:rsid w:val="009F7561"/>
    <w:rsid w:val="00A027E0"/>
    <w:rsid w:val="00A0416E"/>
    <w:rsid w:val="00A04AC5"/>
    <w:rsid w:val="00A07367"/>
    <w:rsid w:val="00A163F8"/>
    <w:rsid w:val="00A174CC"/>
    <w:rsid w:val="00A30107"/>
    <w:rsid w:val="00A32C63"/>
    <w:rsid w:val="00A366D9"/>
    <w:rsid w:val="00A40FCD"/>
    <w:rsid w:val="00A45F99"/>
    <w:rsid w:val="00A522D5"/>
    <w:rsid w:val="00A535D9"/>
    <w:rsid w:val="00A54252"/>
    <w:rsid w:val="00A600E1"/>
    <w:rsid w:val="00A62FB5"/>
    <w:rsid w:val="00A6398E"/>
    <w:rsid w:val="00A65475"/>
    <w:rsid w:val="00A671E2"/>
    <w:rsid w:val="00A70546"/>
    <w:rsid w:val="00A74E4D"/>
    <w:rsid w:val="00A84007"/>
    <w:rsid w:val="00A84446"/>
    <w:rsid w:val="00A85673"/>
    <w:rsid w:val="00A90E7E"/>
    <w:rsid w:val="00A92E9B"/>
    <w:rsid w:val="00AA2472"/>
    <w:rsid w:val="00AB1FF9"/>
    <w:rsid w:val="00AB35F4"/>
    <w:rsid w:val="00AB48F5"/>
    <w:rsid w:val="00AB4A58"/>
    <w:rsid w:val="00AB5480"/>
    <w:rsid w:val="00AC166E"/>
    <w:rsid w:val="00AC7F90"/>
    <w:rsid w:val="00AD0D4C"/>
    <w:rsid w:val="00AD4EDE"/>
    <w:rsid w:val="00AD5C3C"/>
    <w:rsid w:val="00AE037A"/>
    <w:rsid w:val="00AE287E"/>
    <w:rsid w:val="00AE3E32"/>
    <w:rsid w:val="00AF09F1"/>
    <w:rsid w:val="00AF4E31"/>
    <w:rsid w:val="00B02ABD"/>
    <w:rsid w:val="00B043C1"/>
    <w:rsid w:val="00B06801"/>
    <w:rsid w:val="00B1424A"/>
    <w:rsid w:val="00B15586"/>
    <w:rsid w:val="00B204F4"/>
    <w:rsid w:val="00B210FF"/>
    <w:rsid w:val="00B223F4"/>
    <w:rsid w:val="00B25530"/>
    <w:rsid w:val="00B30087"/>
    <w:rsid w:val="00B305BD"/>
    <w:rsid w:val="00B31F78"/>
    <w:rsid w:val="00B36BE6"/>
    <w:rsid w:val="00B36F9E"/>
    <w:rsid w:val="00B557D2"/>
    <w:rsid w:val="00B611F3"/>
    <w:rsid w:val="00B6695E"/>
    <w:rsid w:val="00B673B3"/>
    <w:rsid w:val="00B7053F"/>
    <w:rsid w:val="00B720DC"/>
    <w:rsid w:val="00B73379"/>
    <w:rsid w:val="00B73910"/>
    <w:rsid w:val="00B76FD9"/>
    <w:rsid w:val="00B80731"/>
    <w:rsid w:val="00B811DA"/>
    <w:rsid w:val="00B83FD3"/>
    <w:rsid w:val="00B90395"/>
    <w:rsid w:val="00B9779D"/>
    <w:rsid w:val="00BA54F1"/>
    <w:rsid w:val="00BB2870"/>
    <w:rsid w:val="00BB33F7"/>
    <w:rsid w:val="00BB5AF1"/>
    <w:rsid w:val="00BB7EA4"/>
    <w:rsid w:val="00BC07D1"/>
    <w:rsid w:val="00BC21BF"/>
    <w:rsid w:val="00BC3DFE"/>
    <w:rsid w:val="00BD508D"/>
    <w:rsid w:val="00BD55FB"/>
    <w:rsid w:val="00BF2E7C"/>
    <w:rsid w:val="00BF415E"/>
    <w:rsid w:val="00C034D1"/>
    <w:rsid w:val="00C04091"/>
    <w:rsid w:val="00C063DB"/>
    <w:rsid w:val="00C07D13"/>
    <w:rsid w:val="00C1209B"/>
    <w:rsid w:val="00C2100E"/>
    <w:rsid w:val="00C260CC"/>
    <w:rsid w:val="00C273C5"/>
    <w:rsid w:val="00C337B8"/>
    <w:rsid w:val="00C34530"/>
    <w:rsid w:val="00C45862"/>
    <w:rsid w:val="00C5167C"/>
    <w:rsid w:val="00C538E9"/>
    <w:rsid w:val="00C5434A"/>
    <w:rsid w:val="00C56DC3"/>
    <w:rsid w:val="00C630B0"/>
    <w:rsid w:val="00C718C6"/>
    <w:rsid w:val="00C71AD2"/>
    <w:rsid w:val="00C75B70"/>
    <w:rsid w:val="00C850ED"/>
    <w:rsid w:val="00C85E85"/>
    <w:rsid w:val="00C958E3"/>
    <w:rsid w:val="00C978A9"/>
    <w:rsid w:val="00CA47FE"/>
    <w:rsid w:val="00CA7DF1"/>
    <w:rsid w:val="00CB3466"/>
    <w:rsid w:val="00CB594D"/>
    <w:rsid w:val="00CB64E6"/>
    <w:rsid w:val="00CB6CAC"/>
    <w:rsid w:val="00CC1782"/>
    <w:rsid w:val="00CC53E7"/>
    <w:rsid w:val="00CC5C7D"/>
    <w:rsid w:val="00CD046B"/>
    <w:rsid w:val="00CD7C03"/>
    <w:rsid w:val="00CE30A3"/>
    <w:rsid w:val="00CF631F"/>
    <w:rsid w:val="00D017C2"/>
    <w:rsid w:val="00D034AB"/>
    <w:rsid w:val="00D06CB0"/>
    <w:rsid w:val="00D113D4"/>
    <w:rsid w:val="00D13FEA"/>
    <w:rsid w:val="00D1544E"/>
    <w:rsid w:val="00D2266E"/>
    <w:rsid w:val="00D246DB"/>
    <w:rsid w:val="00D40485"/>
    <w:rsid w:val="00D45C0A"/>
    <w:rsid w:val="00D45FDC"/>
    <w:rsid w:val="00D462CC"/>
    <w:rsid w:val="00D57813"/>
    <w:rsid w:val="00D62E6E"/>
    <w:rsid w:val="00D63FDE"/>
    <w:rsid w:val="00D8565E"/>
    <w:rsid w:val="00D923F4"/>
    <w:rsid w:val="00DA0320"/>
    <w:rsid w:val="00DA2DE8"/>
    <w:rsid w:val="00DA325A"/>
    <w:rsid w:val="00DA5875"/>
    <w:rsid w:val="00DA588B"/>
    <w:rsid w:val="00DA71ED"/>
    <w:rsid w:val="00DB1A04"/>
    <w:rsid w:val="00DB216D"/>
    <w:rsid w:val="00DB2C14"/>
    <w:rsid w:val="00DC503D"/>
    <w:rsid w:val="00DD18BC"/>
    <w:rsid w:val="00DD24AA"/>
    <w:rsid w:val="00DD37F0"/>
    <w:rsid w:val="00DF1FDD"/>
    <w:rsid w:val="00DF3F42"/>
    <w:rsid w:val="00DF542F"/>
    <w:rsid w:val="00DF600D"/>
    <w:rsid w:val="00DF77DD"/>
    <w:rsid w:val="00E006A7"/>
    <w:rsid w:val="00E01E71"/>
    <w:rsid w:val="00E022F5"/>
    <w:rsid w:val="00E051F6"/>
    <w:rsid w:val="00E06549"/>
    <w:rsid w:val="00E07CFE"/>
    <w:rsid w:val="00E17687"/>
    <w:rsid w:val="00E179BF"/>
    <w:rsid w:val="00E207B5"/>
    <w:rsid w:val="00E226C4"/>
    <w:rsid w:val="00E23BE4"/>
    <w:rsid w:val="00E23D01"/>
    <w:rsid w:val="00E25527"/>
    <w:rsid w:val="00E32B61"/>
    <w:rsid w:val="00E334C2"/>
    <w:rsid w:val="00E33B17"/>
    <w:rsid w:val="00E3557F"/>
    <w:rsid w:val="00E44364"/>
    <w:rsid w:val="00E4537B"/>
    <w:rsid w:val="00E537A0"/>
    <w:rsid w:val="00E61471"/>
    <w:rsid w:val="00E61FCF"/>
    <w:rsid w:val="00E6493B"/>
    <w:rsid w:val="00E655CE"/>
    <w:rsid w:val="00E80D25"/>
    <w:rsid w:val="00E8349C"/>
    <w:rsid w:val="00E92933"/>
    <w:rsid w:val="00E951B9"/>
    <w:rsid w:val="00E9725A"/>
    <w:rsid w:val="00EB6361"/>
    <w:rsid w:val="00EB7F34"/>
    <w:rsid w:val="00EC3EFC"/>
    <w:rsid w:val="00EC6451"/>
    <w:rsid w:val="00EC797C"/>
    <w:rsid w:val="00EC79E7"/>
    <w:rsid w:val="00ED0DE2"/>
    <w:rsid w:val="00ED5C15"/>
    <w:rsid w:val="00EE4523"/>
    <w:rsid w:val="00EE7404"/>
    <w:rsid w:val="00EF7088"/>
    <w:rsid w:val="00F028BC"/>
    <w:rsid w:val="00F02BF4"/>
    <w:rsid w:val="00F07917"/>
    <w:rsid w:val="00F13897"/>
    <w:rsid w:val="00F1678E"/>
    <w:rsid w:val="00F17989"/>
    <w:rsid w:val="00F222E7"/>
    <w:rsid w:val="00F24BE3"/>
    <w:rsid w:val="00F27B70"/>
    <w:rsid w:val="00F32F66"/>
    <w:rsid w:val="00F35A3B"/>
    <w:rsid w:val="00F40E7C"/>
    <w:rsid w:val="00F43A06"/>
    <w:rsid w:val="00F51AEE"/>
    <w:rsid w:val="00F52677"/>
    <w:rsid w:val="00F6017C"/>
    <w:rsid w:val="00F609FD"/>
    <w:rsid w:val="00F66CCC"/>
    <w:rsid w:val="00F71DD0"/>
    <w:rsid w:val="00F74A1B"/>
    <w:rsid w:val="00F7741E"/>
    <w:rsid w:val="00FA0209"/>
    <w:rsid w:val="00FA3C3F"/>
    <w:rsid w:val="00FC06B5"/>
    <w:rsid w:val="00FD3EB8"/>
    <w:rsid w:val="00FD6075"/>
    <w:rsid w:val="00FE15E4"/>
    <w:rsid w:val="00FE21BB"/>
    <w:rsid w:val="00FE23BE"/>
    <w:rsid w:val="00FF2CDD"/>
    <w:rsid w:val="00FF49E2"/>
    <w:rsid w:val="00FF6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/>
    <w:lsdException w:name="heading 7" w:semiHidden="1" w:unhideWhenUsed="1"/>
    <w:lsdException w:name="heading 8" w:semiHidden="1" w:unhideWhenUsed="1" w:qFormat="1"/>
    <w:lsdException w:name="heading 9" w:semiHidden="1" w:unhideWhenUsed="1" w:qFormat="1"/>
    <w:lsdException w:name="caption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54F1"/>
    <w:pPr>
      <w:suppressAutoHyphens/>
      <w:overflowPunct w:val="0"/>
      <w:autoSpaceDE w:val="0"/>
      <w:ind w:left="1440"/>
      <w:textAlignment w:val="baseline"/>
    </w:pPr>
    <w:rPr>
      <w:rFonts w:ascii="Simplon BP Regular" w:hAnsi="Simplon BP Regular"/>
      <w:color w:val="595959" w:themeColor="text1" w:themeTint="A6"/>
      <w:sz w:val="22"/>
      <w:lang w:eastAsia="ar-SA"/>
    </w:rPr>
  </w:style>
  <w:style w:type="paragraph" w:styleId="Heading1">
    <w:name w:val="heading 1"/>
    <w:basedOn w:val="Normal"/>
    <w:next w:val="Normal"/>
    <w:autoRedefine/>
    <w:qFormat/>
    <w:rsid w:val="00754B2D"/>
    <w:pPr>
      <w:keepNext/>
      <w:numPr>
        <w:numId w:val="1"/>
      </w:numPr>
      <w:overflowPunct/>
      <w:autoSpaceDE/>
      <w:spacing w:line="276" w:lineRule="auto"/>
      <w:ind w:left="1418"/>
      <w:textAlignment w:val="auto"/>
      <w:outlineLvl w:val="0"/>
    </w:pPr>
    <w:rPr>
      <w:rFonts w:ascii="Simplon BP Medium" w:hAnsi="Simplon BP Medium"/>
      <w:bCs/>
      <w:color w:val="002952"/>
      <w:sz w:val="28"/>
    </w:rPr>
  </w:style>
  <w:style w:type="paragraph" w:styleId="Heading2">
    <w:name w:val="heading 2"/>
    <w:aliases w:val="Job Role Title"/>
    <w:basedOn w:val="Heading1"/>
    <w:next w:val="Normal"/>
    <w:link w:val="Heading2Char"/>
    <w:unhideWhenUsed/>
    <w:qFormat/>
    <w:rsid w:val="00BA54F1"/>
    <w:pPr>
      <w:keepLines/>
      <w:spacing w:before="200"/>
      <w:outlineLvl w:val="1"/>
    </w:pPr>
    <w:rPr>
      <w:rFonts w:eastAsiaTheme="majorEastAsia" w:cstheme="majorBidi"/>
      <w:bCs w:val="0"/>
      <w:color w:val="0E2742"/>
      <w:sz w:val="24"/>
      <w:szCs w:val="26"/>
    </w:rPr>
  </w:style>
  <w:style w:type="paragraph" w:styleId="Heading3">
    <w:name w:val="heading 3"/>
    <w:aliases w:val="Previous employer title"/>
    <w:basedOn w:val="Normal"/>
    <w:next w:val="Normal"/>
    <w:qFormat/>
    <w:rsid w:val="00BA54F1"/>
    <w:pPr>
      <w:keepNext/>
      <w:spacing w:before="240" w:after="60"/>
      <w:outlineLvl w:val="2"/>
    </w:pPr>
    <w:rPr>
      <w:rFonts w:cs="Arial"/>
      <w:bCs/>
      <w:color w:val="D10722"/>
      <w:sz w:val="24"/>
      <w:szCs w:val="26"/>
    </w:rPr>
  </w:style>
  <w:style w:type="paragraph" w:styleId="Heading4">
    <w:name w:val="heading 4"/>
    <w:aliases w:val="Achievements etc"/>
    <w:basedOn w:val="Normal"/>
    <w:next w:val="Normal"/>
    <w:qFormat/>
    <w:rsid w:val="00182E9F"/>
    <w:pPr>
      <w:spacing w:line="276" w:lineRule="auto"/>
      <w:outlineLvl w:val="3"/>
    </w:pPr>
    <w:rPr>
      <w:rFonts w:ascii="Simplon BP Medium" w:hAnsi="Simplon BP Medium"/>
      <w:color w:val="0E2742"/>
    </w:rPr>
  </w:style>
  <w:style w:type="paragraph" w:styleId="Heading5">
    <w:name w:val="heading 5"/>
    <w:basedOn w:val="Normal"/>
    <w:next w:val="Normal"/>
    <w:link w:val="Heading5Char"/>
    <w:unhideWhenUsed/>
    <w:rsid w:val="00EF7088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6949AD"/>
    <w:pPr>
      <w:keepNext/>
      <w:numPr>
        <w:ilvl w:val="5"/>
        <w:numId w:val="1"/>
      </w:numPr>
      <w:overflowPunct/>
      <w:autoSpaceDE/>
      <w:textAlignment w:val="auto"/>
      <w:outlineLvl w:val="5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  <w:rsid w:val="006949AD"/>
  </w:style>
  <w:style w:type="character" w:styleId="Hyperlink">
    <w:name w:val="Hyperlink"/>
    <w:basedOn w:val="DefaultParagraphFont"/>
    <w:rsid w:val="006949AD"/>
    <w:rPr>
      <w:color w:val="0000FF"/>
      <w:u w:val="single"/>
    </w:rPr>
  </w:style>
  <w:style w:type="character" w:customStyle="1" w:styleId="Bullets">
    <w:name w:val="Bullets"/>
    <w:rsid w:val="006949AD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6949AD"/>
    <w:pPr>
      <w:keepNext/>
      <w:spacing w:before="240" w:after="120"/>
    </w:pPr>
    <w:rPr>
      <w:rFonts w:eastAsia="MS Mincho" w:cs="Tahoma"/>
      <w:sz w:val="28"/>
      <w:szCs w:val="28"/>
    </w:rPr>
  </w:style>
  <w:style w:type="paragraph" w:styleId="BodyText">
    <w:name w:val="Body Text"/>
    <w:basedOn w:val="Normal"/>
    <w:rsid w:val="006949AD"/>
    <w:pPr>
      <w:overflowPunct/>
      <w:autoSpaceDE/>
      <w:jc w:val="center"/>
      <w:textAlignment w:val="auto"/>
    </w:pPr>
    <w:rPr>
      <w:rFonts w:ascii="Times New Roman" w:hAnsi="Times New Roman"/>
      <w:b/>
      <w:bCs/>
      <w:color w:val="000099"/>
      <w:sz w:val="18"/>
      <w:lang w:val="de-DE"/>
    </w:rPr>
  </w:style>
  <w:style w:type="paragraph" w:styleId="List">
    <w:name w:val="List"/>
    <w:basedOn w:val="BodyText"/>
    <w:rsid w:val="006949AD"/>
    <w:rPr>
      <w:rFonts w:cs="Tahoma"/>
    </w:rPr>
  </w:style>
  <w:style w:type="paragraph" w:styleId="Caption">
    <w:name w:val="caption"/>
    <w:aliases w:val="C44 Address"/>
    <w:basedOn w:val="Normal"/>
    <w:autoRedefine/>
    <w:qFormat/>
    <w:rsid w:val="00AF4E31"/>
    <w:pPr>
      <w:suppressLineNumbers/>
      <w:tabs>
        <w:tab w:val="num" w:pos="0"/>
      </w:tabs>
      <w:spacing w:line="276" w:lineRule="auto"/>
      <w:ind w:left="0" w:hanging="851"/>
    </w:pPr>
    <w:rPr>
      <w:rFonts w:cs="Tahoma"/>
      <w:iCs/>
      <w:color w:val="0E2742"/>
      <w:sz w:val="16"/>
      <w:szCs w:val="24"/>
    </w:rPr>
  </w:style>
  <w:style w:type="paragraph" w:customStyle="1" w:styleId="Index">
    <w:name w:val="Index"/>
    <w:basedOn w:val="Normal"/>
    <w:rsid w:val="006949AD"/>
    <w:pPr>
      <w:suppressLineNumbers/>
    </w:pPr>
    <w:rPr>
      <w:rFonts w:cs="Tahoma"/>
    </w:rPr>
  </w:style>
  <w:style w:type="paragraph" w:styleId="MacroText">
    <w:name w:val="macro"/>
    <w:rsid w:val="006949A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overflowPunct w:val="0"/>
      <w:autoSpaceDE w:val="0"/>
      <w:textAlignment w:val="baseline"/>
    </w:pPr>
    <w:rPr>
      <w:rFonts w:ascii="Courier New" w:eastAsia="Arial" w:hAnsi="Courier New"/>
      <w:b/>
      <w:lang w:eastAsia="ar-SA"/>
    </w:rPr>
  </w:style>
  <w:style w:type="paragraph" w:styleId="Header">
    <w:name w:val="header"/>
    <w:basedOn w:val="Normal"/>
    <w:rsid w:val="006949A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6949AD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rsid w:val="006949AD"/>
    <w:pPr>
      <w:suppressLineNumbers/>
    </w:pPr>
  </w:style>
  <w:style w:type="paragraph" w:customStyle="1" w:styleId="TableHeading">
    <w:name w:val="Table Heading"/>
    <w:basedOn w:val="TableContents"/>
    <w:rsid w:val="006949AD"/>
    <w:pPr>
      <w:jc w:val="center"/>
    </w:pPr>
    <w:rPr>
      <w:b/>
      <w:bCs/>
    </w:rPr>
  </w:style>
  <w:style w:type="paragraph" w:customStyle="1" w:styleId="ResumeHeading">
    <w:name w:val="Resume Heading"/>
    <w:rsid w:val="00CA7DF1"/>
    <w:pPr>
      <w:spacing w:after="120"/>
    </w:pPr>
    <w:rPr>
      <w:rFonts w:ascii="Arial" w:hAnsi="Arial"/>
      <w:b/>
      <w:smallCaps/>
      <w:color w:val="FFFFFF"/>
      <w:sz w:val="32"/>
      <w:lang w:val="en-AU" w:eastAsia="en-US"/>
    </w:rPr>
  </w:style>
  <w:style w:type="paragraph" w:customStyle="1" w:styleId="ResumeOwner">
    <w:name w:val="Resume Owner"/>
    <w:rsid w:val="00CA7DF1"/>
    <w:pPr>
      <w:spacing w:after="120"/>
    </w:pPr>
    <w:rPr>
      <w:rFonts w:ascii="Arial" w:hAnsi="Arial"/>
      <w:b/>
      <w:color w:val="000000"/>
      <w:sz w:val="32"/>
      <w:lang w:val="en-AU" w:eastAsia="en-US"/>
    </w:rPr>
  </w:style>
  <w:style w:type="paragraph" w:customStyle="1" w:styleId="ResumeTextBold">
    <w:name w:val="Resume Text Bold"/>
    <w:rsid w:val="00CA7DF1"/>
    <w:pPr>
      <w:spacing w:before="60" w:after="60"/>
    </w:pPr>
    <w:rPr>
      <w:rFonts w:ascii="Arial" w:hAnsi="Arial"/>
      <w:b/>
      <w:bCs/>
      <w:smallCaps/>
      <w:sz w:val="24"/>
      <w:lang w:val="en-AU" w:eastAsia="en-US"/>
    </w:rPr>
  </w:style>
  <w:style w:type="paragraph" w:customStyle="1" w:styleId="ResumeText">
    <w:name w:val="Resume Text"/>
    <w:rsid w:val="00CA7DF1"/>
    <w:pPr>
      <w:spacing w:after="120"/>
      <w:ind w:left="1418"/>
    </w:pPr>
    <w:rPr>
      <w:sz w:val="22"/>
      <w:lang w:val="en-AU" w:eastAsia="en-US"/>
    </w:rPr>
  </w:style>
  <w:style w:type="paragraph" w:customStyle="1" w:styleId="ResumeChronologicalHeading">
    <w:name w:val="Resume Chronological Heading"/>
    <w:rsid w:val="00CA7DF1"/>
    <w:pPr>
      <w:spacing w:after="120"/>
    </w:pPr>
    <w:rPr>
      <w:rFonts w:ascii="Arial" w:hAnsi="Arial"/>
      <w:b/>
      <w:bCs/>
      <w:smallCaps/>
      <w:lang w:val="en-AU" w:eastAsia="en-US"/>
    </w:rPr>
  </w:style>
  <w:style w:type="character" w:customStyle="1" w:styleId="Heading5Char">
    <w:name w:val="Heading 5 Char"/>
    <w:basedOn w:val="DefaultParagraphFont"/>
    <w:link w:val="Heading5"/>
    <w:rsid w:val="00EF7088"/>
    <w:rPr>
      <w:rFonts w:ascii="Calibri" w:eastAsia="Times New Roman" w:hAnsi="Calibri" w:cs="Times New Roman"/>
      <w:b/>
      <w:bCs/>
      <w:i/>
      <w:iCs/>
      <w:sz w:val="26"/>
      <w:szCs w:val="26"/>
      <w:lang w:val="en-GB" w:eastAsia="ar-SA"/>
    </w:rPr>
  </w:style>
  <w:style w:type="paragraph" w:styleId="NoSpacing">
    <w:name w:val="No Spacing"/>
    <w:uiPriority w:val="1"/>
    <w:qFormat/>
    <w:rsid w:val="00EF7088"/>
    <w:rPr>
      <w:rFonts w:ascii="Calibri" w:eastAsia="Calibri" w:hAnsi="Calibri"/>
      <w:sz w:val="22"/>
      <w:szCs w:val="22"/>
      <w:lang w:val="en-US" w:eastAsia="en-US"/>
    </w:rPr>
  </w:style>
  <w:style w:type="character" w:styleId="Strong">
    <w:name w:val="Strong"/>
    <w:basedOn w:val="DefaultParagraphFont"/>
    <w:rsid w:val="00EF7088"/>
    <w:rPr>
      <w:b/>
    </w:rPr>
  </w:style>
  <w:style w:type="paragraph" w:customStyle="1" w:styleId="ProfileTemplateRightColumn">
    <w:name w:val="Profile Template Right Column"/>
    <w:basedOn w:val="Normal"/>
    <w:rsid w:val="00D017C2"/>
    <w:pPr>
      <w:suppressAutoHyphens w:val="0"/>
      <w:overflowPunct/>
      <w:autoSpaceDE/>
      <w:textAlignment w:val="auto"/>
    </w:pPr>
    <w:rPr>
      <w:rFonts w:cs="Arial"/>
      <w:szCs w:val="24"/>
      <w:lang w:val="en-US" w:eastAsia="en-US"/>
    </w:rPr>
  </w:style>
  <w:style w:type="paragraph" w:styleId="ListParagraph">
    <w:name w:val="List Paragraph"/>
    <w:aliases w:val="Bullet Lists"/>
    <w:basedOn w:val="Normal"/>
    <w:uiPriority w:val="34"/>
    <w:qFormat/>
    <w:rsid w:val="000210AC"/>
    <w:pPr>
      <w:numPr>
        <w:numId w:val="3"/>
      </w:numPr>
      <w:suppressAutoHyphens w:val="0"/>
      <w:autoSpaceDN w:val="0"/>
      <w:adjustRightInd w:val="0"/>
      <w:spacing w:before="120" w:after="120"/>
      <w:ind w:left="1800"/>
    </w:pPr>
    <w:rPr>
      <w:color w:val="808080" w:themeColor="background1" w:themeShade="80"/>
      <w:sz w:val="20"/>
      <w:lang w:val="en-US" w:eastAsia="en-US"/>
    </w:rPr>
  </w:style>
  <w:style w:type="paragraph" w:customStyle="1" w:styleId="jobtitle">
    <w:name w:val="jobtitle"/>
    <w:basedOn w:val="Normal"/>
    <w:rsid w:val="00D017C2"/>
    <w:pPr>
      <w:suppressAutoHyphens w:val="0"/>
      <w:overflowPunct/>
      <w:autoSpaceDE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companyname">
    <w:name w:val="companyname"/>
    <w:basedOn w:val="Normal"/>
    <w:rsid w:val="00D017C2"/>
    <w:pPr>
      <w:suppressAutoHyphens w:val="0"/>
      <w:overflowPunct/>
      <w:autoSpaceDE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SectionTitle">
    <w:name w:val="Section Title"/>
    <w:basedOn w:val="Normal"/>
    <w:next w:val="Objective"/>
    <w:rsid w:val="00D2266E"/>
    <w:pPr>
      <w:pBdr>
        <w:bottom w:val="single" w:sz="6" w:space="1" w:color="808080"/>
      </w:pBdr>
      <w:suppressAutoHyphens w:val="0"/>
      <w:overflowPunct/>
      <w:autoSpaceDE/>
      <w:spacing w:before="220" w:line="220" w:lineRule="atLeast"/>
      <w:textAlignment w:val="auto"/>
    </w:pPr>
    <w:rPr>
      <w:rFonts w:ascii="Garamond" w:hAnsi="Garamond"/>
      <w:caps/>
      <w:spacing w:val="15"/>
      <w:sz w:val="20"/>
      <w:lang w:val="en-US" w:eastAsia="en-US"/>
    </w:rPr>
  </w:style>
  <w:style w:type="paragraph" w:customStyle="1" w:styleId="Objective">
    <w:name w:val="Objective"/>
    <w:basedOn w:val="Normal"/>
    <w:next w:val="BodyText"/>
    <w:rsid w:val="00D2266E"/>
    <w:pPr>
      <w:suppressAutoHyphens w:val="0"/>
      <w:overflowPunct/>
      <w:autoSpaceDE/>
      <w:spacing w:before="60" w:after="220" w:line="220" w:lineRule="atLeast"/>
      <w:jc w:val="both"/>
      <w:textAlignment w:val="auto"/>
    </w:pPr>
    <w:rPr>
      <w:rFonts w:ascii="Garamond" w:hAnsi="Garamond"/>
      <w:lang w:val="en-US" w:eastAsia="en-US"/>
    </w:rPr>
  </w:style>
  <w:style w:type="paragraph" w:customStyle="1" w:styleId="CompanyName0">
    <w:name w:val="Company Name"/>
    <w:basedOn w:val="Normal"/>
    <w:next w:val="JobTitle0"/>
    <w:rsid w:val="00D2266E"/>
    <w:pPr>
      <w:tabs>
        <w:tab w:val="left" w:pos="1440"/>
        <w:tab w:val="right" w:pos="6480"/>
      </w:tabs>
      <w:suppressAutoHyphens w:val="0"/>
      <w:overflowPunct/>
      <w:autoSpaceDE/>
      <w:spacing w:before="220" w:line="220" w:lineRule="atLeast"/>
      <w:textAlignment w:val="auto"/>
    </w:pPr>
    <w:rPr>
      <w:rFonts w:ascii="Garamond" w:hAnsi="Garamond"/>
      <w:lang w:val="en-US" w:eastAsia="en-US"/>
    </w:rPr>
  </w:style>
  <w:style w:type="paragraph" w:customStyle="1" w:styleId="JobTitle0">
    <w:name w:val="Job Title"/>
    <w:next w:val="Achievement"/>
    <w:rsid w:val="00D2266E"/>
    <w:pPr>
      <w:spacing w:before="40" w:after="40" w:line="220" w:lineRule="atLeast"/>
    </w:pPr>
    <w:rPr>
      <w:rFonts w:ascii="Garamond" w:hAnsi="Garamond"/>
      <w:i/>
      <w:spacing w:val="5"/>
      <w:sz w:val="23"/>
      <w:lang w:val="en-US" w:eastAsia="en-US"/>
    </w:rPr>
  </w:style>
  <w:style w:type="paragraph" w:customStyle="1" w:styleId="Achievement">
    <w:name w:val="Achievement"/>
    <w:basedOn w:val="BodyText"/>
    <w:link w:val="AchievementChar"/>
    <w:rsid w:val="00D2266E"/>
    <w:pPr>
      <w:tabs>
        <w:tab w:val="num" w:pos="0"/>
      </w:tabs>
      <w:suppressAutoHyphens w:val="0"/>
      <w:spacing w:after="60" w:line="240" w:lineRule="atLeast"/>
      <w:ind w:left="0"/>
      <w:jc w:val="both"/>
    </w:pPr>
    <w:rPr>
      <w:rFonts w:ascii="Garamond" w:hAnsi="Garamond"/>
      <w:b w:val="0"/>
      <w:bCs w:val="0"/>
      <w:color w:val="auto"/>
      <w:sz w:val="22"/>
      <w:lang w:val="en-US" w:eastAsia="en-US"/>
    </w:rPr>
  </w:style>
  <w:style w:type="paragraph" w:customStyle="1" w:styleId="Institution">
    <w:name w:val="Institution"/>
    <w:basedOn w:val="Normal"/>
    <w:next w:val="Achievement"/>
    <w:rsid w:val="00D2266E"/>
    <w:pPr>
      <w:tabs>
        <w:tab w:val="left" w:pos="1440"/>
        <w:tab w:val="right" w:pos="6480"/>
      </w:tabs>
      <w:suppressAutoHyphens w:val="0"/>
      <w:overflowPunct/>
      <w:autoSpaceDE/>
      <w:spacing w:before="60" w:line="220" w:lineRule="atLeast"/>
      <w:textAlignment w:val="auto"/>
    </w:pPr>
    <w:rPr>
      <w:rFonts w:ascii="Garamond" w:hAnsi="Garamond"/>
      <w:lang w:val="en-US" w:eastAsia="en-US"/>
    </w:rPr>
  </w:style>
  <w:style w:type="paragraph" w:customStyle="1" w:styleId="CompanyNameOne">
    <w:name w:val="Company Name One"/>
    <w:basedOn w:val="CompanyName0"/>
    <w:next w:val="JobTitle0"/>
    <w:rsid w:val="00D2266E"/>
    <w:pPr>
      <w:spacing w:before="60"/>
    </w:pPr>
  </w:style>
  <w:style w:type="paragraph" w:customStyle="1" w:styleId="NoTitle">
    <w:name w:val="No Title"/>
    <w:basedOn w:val="SectionTitle"/>
    <w:rsid w:val="00D2266E"/>
    <w:pPr>
      <w:pBdr>
        <w:bottom w:val="none" w:sz="0" w:space="0" w:color="auto"/>
      </w:pBdr>
    </w:pPr>
  </w:style>
  <w:style w:type="paragraph" w:customStyle="1" w:styleId="PersonalInfo">
    <w:name w:val="Personal Info"/>
    <w:basedOn w:val="Achievement"/>
    <w:next w:val="Achievement"/>
    <w:rsid w:val="00D2266E"/>
    <w:pPr>
      <w:numPr>
        <w:numId w:val="2"/>
      </w:numPr>
      <w:spacing w:before="220"/>
    </w:pPr>
  </w:style>
  <w:style w:type="character" w:customStyle="1" w:styleId="AchievementChar">
    <w:name w:val="Achievement Char"/>
    <w:basedOn w:val="DefaultParagraphFont"/>
    <w:link w:val="Achievement"/>
    <w:rsid w:val="00D2266E"/>
    <w:rPr>
      <w:rFonts w:ascii="Garamond" w:hAnsi="Garamond"/>
      <w:sz w:val="22"/>
      <w:lang w:val="en-US" w:eastAsia="en-US"/>
    </w:rPr>
  </w:style>
  <w:style w:type="paragraph" w:styleId="PlainText">
    <w:name w:val="Plain Text"/>
    <w:basedOn w:val="Normal"/>
    <w:link w:val="PlainTextChar"/>
    <w:unhideWhenUsed/>
    <w:rsid w:val="00965F0C"/>
    <w:pPr>
      <w:suppressAutoHyphens w:val="0"/>
      <w:overflowPunct/>
      <w:autoSpaceDE/>
      <w:textAlignment w:val="auto"/>
    </w:pPr>
    <w:rPr>
      <w:rFonts w:ascii="Courier New" w:hAnsi="Courier New" w:cs="Courier New"/>
      <w:sz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965F0C"/>
    <w:rPr>
      <w:rFonts w:ascii="Courier New" w:hAnsi="Courier New" w:cs="Courier New"/>
    </w:rPr>
  </w:style>
  <w:style w:type="paragraph" w:customStyle="1" w:styleId="Aaoeeu">
    <w:name w:val="Aaoeeu"/>
    <w:rsid w:val="006F7FF5"/>
    <w:pPr>
      <w:widowControl w:val="0"/>
    </w:pPr>
    <w:rPr>
      <w:lang w:val="en-US" w:eastAsia="el-GR"/>
    </w:rPr>
  </w:style>
  <w:style w:type="paragraph" w:customStyle="1" w:styleId="Aeeaoaeaa1">
    <w:name w:val="A?eeaoae?aa 1"/>
    <w:basedOn w:val="Aaoeeu"/>
    <w:next w:val="Aaoeeu"/>
    <w:rsid w:val="006F7FF5"/>
    <w:pPr>
      <w:keepNext/>
      <w:jc w:val="right"/>
    </w:pPr>
    <w:rPr>
      <w:b/>
      <w:bCs/>
    </w:rPr>
  </w:style>
  <w:style w:type="paragraph" w:customStyle="1" w:styleId="Aeeaoaeaa2">
    <w:name w:val="A?eeaoae?aa 2"/>
    <w:basedOn w:val="Aaoeeu"/>
    <w:next w:val="Aaoeeu"/>
    <w:rsid w:val="006F7FF5"/>
    <w:pPr>
      <w:keepNext/>
      <w:jc w:val="right"/>
    </w:pPr>
    <w:rPr>
      <w:i/>
      <w:iCs/>
    </w:rPr>
  </w:style>
  <w:style w:type="paragraph" w:customStyle="1" w:styleId="Eaoaeaa">
    <w:name w:val="Eaoae?aa"/>
    <w:basedOn w:val="Aaoeeu"/>
    <w:rsid w:val="006F7FF5"/>
    <w:pPr>
      <w:tabs>
        <w:tab w:val="center" w:pos="4153"/>
        <w:tab w:val="right" w:pos="8306"/>
      </w:tabs>
    </w:pPr>
  </w:style>
  <w:style w:type="paragraph" w:customStyle="1" w:styleId="OiaeaeiYiio2">
    <w:name w:val="O?ia eaeiYiio 2"/>
    <w:basedOn w:val="Aaoeeu"/>
    <w:rsid w:val="006F7FF5"/>
    <w:pPr>
      <w:jc w:val="right"/>
    </w:pPr>
    <w:rPr>
      <w:i/>
      <w:iCs/>
      <w:sz w:val="16"/>
      <w:szCs w:val="16"/>
    </w:rPr>
  </w:style>
  <w:style w:type="paragraph" w:customStyle="1" w:styleId="Default">
    <w:name w:val="Default"/>
    <w:rsid w:val="004755CF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NormalIndent">
    <w:name w:val="Normal Indent"/>
    <w:basedOn w:val="Normal"/>
    <w:rsid w:val="00683678"/>
    <w:pPr>
      <w:suppressAutoHyphens w:val="0"/>
      <w:overflowPunct/>
      <w:autoSpaceDE/>
      <w:ind w:left="57"/>
      <w:textAlignment w:val="auto"/>
    </w:pPr>
    <w:rPr>
      <w:spacing w:val="-4"/>
      <w:lang w:eastAsia="en-US"/>
    </w:rPr>
  </w:style>
  <w:style w:type="paragraph" w:styleId="BalloonText">
    <w:name w:val="Balloon Text"/>
    <w:basedOn w:val="Normal"/>
    <w:link w:val="BalloonTextChar"/>
    <w:rsid w:val="009B119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B1192"/>
    <w:rPr>
      <w:rFonts w:ascii="Lucida Grande" w:hAnsi="Lucida Grande"/>
      <w:sz w:val="18"/>
      <w:szCs w:val="18"/>
      <w:lang w:eastAsia="ar-SA"/>
    </w:rPr>
  </w:style>
  <w:style w:type="character" w:styleId="Emphasis">
    <w:name w:val="Emphasis"/>
    <w:aliases w:val="Candidate info"/>
    <w:rsid w:val="000210AC"/>
    <w:rPr>
      <w:rFonts w:ascii="Simplon BP Medium" w:hAnsi="Simplon BP Medium"/>
      <w:b w:val="0"/>
      <w:i w:val="0"/>
      <w:iCs/>
    </w:rPr>
  </w:style>
  <w:style w:type="character" w:styleId="FollowedHyperlink">
    <w:name w:val="FollowedHyperlink"/>
    <w:basedOn w:val="DefaultParagraphFont"/>
    <w:rsid w:val="00754B2D"/>
    <w:rPr>
      <w:color w:val="800080" w:themeColor="followedHyperlink"/>
      <w:u w:val="single"/>
    </w:rPr>
  </w:style>
  <w:style w:type="character" w:customStyle="1" w:styleId="Heading2Char">
    <w:name w:val="Heading 2 Char"/>
    <w:aliases w:val="Job Role Title Char"/>
    <w:basedOn w:val="DefaultParagraphFont"/>
    <w:link w:val="Heading2"/>
    <w:rsid w:val="00BA54F1"/>
    <w:rPr>
      <w:rFonts w:ascii="Simplon BP Medium" w:eastAsiaTheme="majorEastAsia" w:hAnsi="Simplon BP Medium" w:cstheme="majorBidi"/>
      <w:color w:val="0E2742"/>
      <w:sz w:val="24"/>
      <w:szCs w:val="26"/>
      <w:lang w:eastAsia="ar-SA"/>
    </w:rPr>
  </w:style>
  <w:style w:type="paragraph" w:customStyle="1" w:styleId="roledate">
    <w:name w:val="role date"/>
    <w:basedOn w:val="Normal"/>
    <w:qFormat/>
    <w:rsid w:val="00182E9F"/>
    <w:pPr>
      <w:spacing w:line="276" w:lineRule="auto"/>
    </w:pPr>
    <w:rPr>
      <w:bCs/>
      <w:i/>
      <w:color w:val="0E2742"/>
    </w:rPr>
  </w:style>
  <w:style w:type="paragraph" w:styleId="CommentText">
    <w:name w:val="annotation text"/>
    <w:basedOn w:val="Normal"/>
    <w:link w:val="CommentTextChar"/>
    <w:rsid w:val="008B7B94"/>
    <w:pPr>
      <w:suppressAutoHyphens w:val="0"/>
      <w:overflowPunct/>
      <w:autoSpaceDE/>
      <w:ind w:left="0"/>
      <w:textAlignment w:val="auto"/>
    </w:pPr>
    <w:rPr>
      <w:rFonts w:ascii="Times New Roman" w:hAnsi="Times New Roman"/>
      <w:color w:val="auto"/>
      <w:sz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8B7B94"/>
    <w:rPr>
      <w:lang w:eastAsia="en-US"/>
    </w:rPr>
  </w:style>
  <w:style w:type="character" w:styleId="IntenseReference">
    <w:name w:val="Intense Reference"/>
    <w:basedOn w:val="DefaultParagraphFont"/>
    <w:uiPriority w:val="32"/>
    <w:qFormat/>
    <w:rsid w:val="008B7B94"/>
    <w:rPr>
      <w:b/>
      <w:bCs/>
      <w:smallCaps/>
      <w:color w:val="C0504D" w:themeColor="accent2"/>
      <w:spacing w:val="5"/>
      <w:u w:val="single"/>
    </w:rPr>
  </w:style>
  <w:style w:type="paragraph" w:customStyle="1" w:styleId="CVBullet">
    <w:name w:val="CV Bullet"/>
    <w:basedOn w:val="Normal"/>
    <w:rsid w:val="008B7B94"/>
    <w:pPr>
      <w:numPr>
        <w:numId w:val="4"/>
      </w:numPr>
      <w:suppressAutoHyphens w:val="0"/>
      <w:overflowPunct/>
      <w:autoSpaceDE/>
      <w:textAlignment w:val="auto"/>
    </w:pPr>
    <w:rPr>
      <w:rFonts w:ascii="Courier New" w:hAnsi="Courier New"/>
      <w:color w:val="auto"/>
      <w:sz w:val="20"/>
      <w:szCs w:val="24"/>
      <w:lang w:eastAsia="en-US"/>
    </w:rPr>
  </w:style>
  <w:style w:type="table" w:styleId="MediumGrid1-Accent3">
    <w:name w:val="Medium Grid 1 Accent 3"/>
    <w:basedOn w:val="TableNormal"/>
    <w:uiPriority w:val="67"/>
    <w:rsid w:val="008B7B94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BodyTextIndent">
    <w:name w:val="Body Text Indent"/>
    <w:basedOn w:val="Normal"/>
    <w:link w:val="BodyTextIndentChar"/>
    <w:rsid w:val="007627B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7627BF"/>
    <w:rPr>
      <w:rFonts w:ascii="Simplon BP Regular" w:hAnsi="Simplon BP Regular"/>
      <w:color w:val="595959" w:themeColor="text1" w:themeTint="A6"/>
      <w:sz w:val="2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/>
    <w:lsdException w:name="heading 7" w:semiHidden="1" w:unhideWhenUsed="1"/>
    <w:lsdException w:name="heading 8" w:semiHidden="1" w:unhideWhenUsed="1" w:qFormat="1"/>
    <w:lsdException w:name="heading 9" w:semiHidden="1" w:unhideWhenUsed="1" w:qFormat="1"/>
    <w:lsdException w:name="caption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54F1"/>
    <w:pPr>
      <w:suppressAutoHyphens/>
      <w:overflowPunct w:val="0"/>
      <w:autoSpaceDE w:val="0"/>
      <w:ind w:left="1440"/>
      <w:textAlignment w:val="baseline"/>
    </w:pPr>
    <w:rPr>
      <w:rFonts w:ascii="Simplon BP Regular" w:hAnsi="Simplon BP Regular"/>
      <w:color w:val="595959" w:themeColor="text1" w:themeTint="A6"/>
      <w:sz w:val="22"/>
      <w:lang w:eastAsia="ar-SA"/>
    </w:rPr>
  </w:style>
  <w:style w:type="paragraph" w:styleId="Heading1">
    <w:name w:val="heading 1"/>
    <w:basedOn w:val="Normal"/>
    <w:next w:val="Normal"/>
    <w:autoRedefine/>
    <w:qFormat/>
    <w:rsid w:val="00754B2D"/>
    <w:pPr>
      <w:keepNext/>
      <w:numPr>
        <w:numId w:val="1"/>
      </w:numPr>
      <w:overflowPunct/>
      <w:autoSpaceDE/>
      <w:spacing w:line="276" w:lineRule="auto"/>
      <w:ind w:left="1418"/>
      <w:textAlignment w:val="auto"/>
      <w:outlineLvl w:val="0"/>
    </w:pPr>
    <w:rPr>
      <w:rFonts w:ascii="Simplon BP Medium" w:hAnsi="Simplon BP Medium"/>
      <w:bCs/>
      <w:color w:val="002952"/>
      <w:sz w:val="28"/>
    </w:rPr>
  </w:style>
  <w:style w:type="paragraph" w:styleId="Heading2">
    <w:name w:val="heading 2"/>
    <w:aliases w:val="Job Role Title"/>
    <w:basedOn w:val="Heading1"/>
    <w:next w:val="Normal"/>
    <w:link w:val="Heading2Char"/>
    <w:unhideWhenUsed/>
    <w:qFormat/>
    <w:rsid w:val="00BA54F1"/>
    <w:pPr>
      <w:keepLines/>
      <w:spacing w:before="200"/>
      <w:outlineLvl w:val="1"/>
    </w:pPr>
    <w:rPr>
      <w:rFonts w:eastAsiaTheme="majorEastAsia" w:cstheme="majorBidi"/>
      <w:bCs w:val="0"/>
      <w:color w:val="0E2742"/>
      <w:sz w:val="24"/>
      <w:szCs w:val="26"/>
    </w:rPr>
  </w:style>
  <w:style w:type="paragraph" w:styleId="Heading3">
    <w:name w:val="heading 3"/>
    <w:aliases w:val="Previous employer title"/>
    <w:basedOn w:val="Normal"/>
    <w:next w:val="Normal"/>
    <w:qFormat/>
    <w:rsid w:val="00BA54F1"/>
    <w:pPr>
      <w:keepNext/>
      <w:spacing w:before="240" w:after="60"/>
      <w:outlineLvl w:val="2"/>
    </w:pPr>
    <w:rPr>
      <w:rFonts w:cs="Arial"/>
      <w:bCs/>
      <w:color w:val="D10722"/>
      <w:sz w:val="24"/>
      <w:szCs w:val="26"/>
    </w:rPr>
  </w:style>
  <w:style w:type="paragraph" w:styleId="Heading4">
    <w:name w:val="heading 4"/>
    <w:aliases w:val="Achievements etc"/>
    <w:basedOn w:val="Normal"/>
    <w:next w:val="Normal"/>
    <w:qFormat/>
    <w:rsid w:val="00182E9F"/>
    <w:pPr>
      <w:spacing w:line="276" w:lineRule="auto"/>
      <w:outlineLvl w:val="3"/>
    </w:pPr>
    <w:rPr>
      <w:rFonts w:ascii="Simplon BP Medium" w:hAnsi="Simplon BP Medium"/>
      <w:color w:val="0E2742"/>
    </w:rPr>
  </w:style>
  <w:style w:type="paragraph" w:styleId="Heading5">
    <w:name w:val="heading 5"/>
    <w:basedOn w:val="Normal"/>
    <w:next w:val="Normal"/>
    <w:link w:val="Heading5Char"/>
    <w:unhideWhenUsed/>
    <w:rsid w:val="00EF7088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6949AD"/>
    <w:pPr>
      <w:keepNext/>
      <w:numPr>
        <w:ilvl w:val="5"/>
        <w:numId w:val="1"/>
      </w:numPr>
      <w:overflowPunct/>
      <w:autoSpaceDE/>
      <w:textAlignment w:val="auto"/>
      <w:outlineLvl w:val="5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  <w:rsid w:val="006949AD"/>
  </w:style>
  <w:style w:type="character" w:styleId="Hyperlink">
    <w:name w:val="Hyperlink"/>
    <w:basedOn w:val="DefaultParagraphFont"/>
    <w:rsid w:val="006949AD"/>
    <w:rPr>
      <w:color w:val="0000FF"/>
      <w:u w:val="single"/>
    </w:rPr>
  </w:style>
  <w:style w:type="character" w:customStyle="1" w:styleId="Bullets">
    <w:name w:val="Bullets"/>
    <w:rsid w:val="006949AD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6949AD"/>
    <w:pPr>
      <w:keepNext/>
      <w:spacing w:before="240" w:after="120"/>
    </w:pPr>
    <w:rPr>
      <w:rFonts w:eastAsia="MS Mincho" w:cs="Tahoma"/>
      <w:sz w:val="28"/>
      <w:szCs w:val="28"/>
    </w:rPr>
  </w:style>
  <w:style w:type="paragraph" w:styleId="BodyText">
    <w:name w:val="Body Text"/>
    <w:basedOn w:val="Normal"/>
    <w:rsid w:val="006949AD"/>
    <w:pPr>
      <w:overflowPunct/>
      <w:autoSpaceDE/>
      <w:jc w:val="center"/>
      <w:textAlignment w:val="auto"/>
    </w:pPr>
    <w:rPr>
      <w:rFonts w:ascii="Times New Roman" w:hAnsi="Times New Roman"/>
      <w:b/>
      <w:bCs/>
      <w:color w:val="000099"/>
      <w:sz w:val="18"/>
      <w:lang w:val="de-DE"/>
    </w:rPr>
  </w:style>
  <w:style w:type="paragraph" w:styleId="List">
    <w:name w:val="List"/>
    <w:basedOn w:val="BodyText"/>
    <w:rsid w:val="006949AD"/>
    <w:rPr>
      <w:rFonts w:cs="Tahoma"/>
    </w:rPr>
  </w:style>
  <w:style w:type="paragraph" w:styleId="Caption">
    <w:name w:val="caption"/>
    <w:aliases w:val="C44 Address"/>
    <w:basedOn w:val="Normal"/>
    <w:autoRedefine/>
    <w:qFormat/>
    <w:rsid w:val="00AF4E31"/>
    <w:pPr>
      <w:suppressLineNumbers/>
      <w:tabs>
        <w:tab w:val="num" w:pos="0"/>
      </w:tabs>
      <w:spacing w:line="276" w:lineRule="auto"/>
      <w:ind w:left="0" w:hanging="851"/>
    </w:pPr>
    <w:rPr>
      <w:rFonts w:cs="Tahoma"/>
      <w:iCs/>
      <w:color w:val="0E2742"/>
      <w:sz w:val="16"/>
      <w:szCs w:val="24"/>
    </w:rPr>
  </w:style>
  <w:style w:type="paragraph" w:customStyle="1" w:styleId="Index">
    <w:name w:val="Index"/>
    <w:basedOn w:val="Normal"/>
    <w:rsid w:val="006949AD"/>
    <w:pPr>
      <w:suppressLineNumbers/>
    </w:pPr>
    <w:rPr>
      <w:rFonts w:cs="Tahoma"/>
    </w:rPr>
  </w:style>
  <w:style w:type="paragraph" w:styleId="MacroText">
    <w:name w:val="macro"/>
    <w:rsid w:val="006949A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overflowPunct w:val="0"/>
      <w:autoSpaceDE w:val="0"/>
      <w:textAlignment w:val="baseline"/>
    </w:pPr>
    <w:rPr>
      <w:rFonts w:ascii="Courier New" w:eastAsia="Arial" w:hAnsi="Courier New"/>
      <w:b/>
      <w:lang w:eastAsia="ar-SA"/>
    </w:rPr>
  </w:style>
  <w:style w:type="paragraph" w:styleId="Header">
    <w:name w:val="header"/>
    <w:basedOn w:val="Normal"/>
    <w:rsid w:val="006949A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6949AD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rsid w:val="006949AD"/>
    <w:pPr>
      <w:suppressLineNumbers/>
    </w:pPr>
  </w:style>
  <w:style w:type="paragraph" w:customStyle="1" w:styleId="TableHeading">
    <w:name w:val="Table Heading"/>
    <w:basedOn w:val="TableContents"/>
    <w:rsid w:val="006949AD"/>
    <w:pPr>
      <w:jc w:val="center"/>
    </w:pPr>
    <w:rPr>
      <w:b/>
      <w:bCs/>
    </w:rPr>
  </w:style>
  <w:style w:type="paragraph" w:customStyle="1" w:styleId="ResumeHeading">
    <w:name w:val="Resume Heading"/>
    <w:rsid w:val="00CA7DF1"/>
    <w:pPr>
      <w:spacing w:after="120"/>
    </w:pPr>
    <w:rPr>
      <w:rFonts w:ascii="Arial" w:hAnsi="Arial"/>
      <w:b/>
      <w:smallCaps/>
      <w:color w:val="FFFFFF"/>
      <w:sz w:val="32"/>
      <w:lang w:val="en-AU" w:eastAsia="en-US"/>
    </w:rPr>
  </w:style>
  <w:style w:type="paragraph" w:customStyle="1" w:styleId="ResumeOwner">
    <w:name w:val="Resume Owner"/>
    <w:rsid w:val="00CA7DF1"/>
    <w:pPr>
      <w:spacing w:after="120"/>
    </w:pPr>
    <w:rPr>
      <w:rFonts w:ascii="Arial" w:hAnsi="Arial"/>
      <w:b/>
      <w:color w:val="000000"/>
      <w:sz w:val="32"/>
      <w:lang w:val="en-AU" w:eastAsia="en-US"/>
    </w:rPr>
  </w:style>
  <w:style w:type="paragraph" w:customStyle="1" w:styleId="ResumeTextBold">
    <w:name w:val="Resume Text Bold"/>
    <w:rsid w:val="00CA7DF1"/>
    <w:pPr>
      <w:spacing w:before="60" w:after="60"/>
    </w:pPr>
    <w:rPr>
      <w:rFonts w:ascii="Arial" w:hAnsi="Arial"/>
      <w:b/>
      <w:bCs/>
      <w:smallCaps/>
      <w:sz w:val="24"/>
      <w:lang w:val="en-AU" w:eastAsia="en-US"/>
    </w:rPr>
  </w:style>
  <w:style w:type="paragraph" w:customStyle="1" w:styleId="ResumeText">
    <w:name w:val="Resume Text"/>
    <w:rsid w:val="00CA7DF1"/>
    <w:pPr>
      <w:spacing w:after="120"/>
      <w:ind w:left="1418"/>
    </w:pPr>
    <w:rPr>
      <w:sz w:val="22"/>
      <w:lang w:val="en-AU" w:eastAsia="en-US"/>
    </w:rPr>
  </w:style>
  <w:style w:type="paragraph" w:customStyle="1" w:styleId="ResumeChronologicalHeading">
    <w:name w:val="Resume Chronological Heading"/>
    <w:rsid w:val="00CA7DF1"/>
    <w:pPr>
      <w:spacing w:after="120"/>
    </w:pPr>
    <w:rPr>
      <w:rFonts w:ascii="Arial" w:hAnsi="Arial"/>
      <w:b/>
      <w:bCs/>
      <w:smallCaps/>
      <w:lang w:val="en-AU" w:eastAsia="en-US"/>
    </w:rPr>
  </w:style>
  <w:style w:type="character" w:customStyle="1" w:styleId="Heading5Char">
    <w:name w:val="Heading 5 Char"/>
    <w:basedOn w:val="DefaultParagraphFont"/>
    <w:link w:val="Heading5"/>
    <w:rsid w:val="00EF7088"/>
    <w:rPr>
      <w:rFonts w:ascii="Calibri" w:eastAsia="Times New Roman" w:hAnsi="Calibri" w:cs="Times New Roman"/>
      <w:b/>
      <w:bCs/>
      <w:i/>
      <w:iCs/>
      <w:sz w:val="26"/>
      <w:szCs w:val="26"/>
      <w:lang w:val="en-GB" w:eastAsia="ar-SA"/>
    </w:rPr>
  </w:style>
  <w:style w:type="paragraph" w:styleId="NoSpacing">
    <w:name w:val="No Spacing"/>
    <w:uiPriority w:val="1"/>
    <w:qFormat/>
    <w:rsid w:val="00EF7088"/>
    <w:rPr>
      <w:rFonts w:ascii="Calibri" w:eastAsia="Calibri" w:hAnsi="Calibri"/>
      <w:sz w:val="22"/>
      <w:szCs w:val="22"/>
      <w:lang w:val="en-US" w:eastAsia="en-US"/>
    </w:rPr>
  </w:style>
  <w:style w:type="character" w:styleId="Strong">
    <w:name w:val="Strong"/>
    <w:basedOn w:val="DefaultParagraphFont"/>
    <w:rsid w:val="00EF7088"/>
    <w:rPr>
      <w:b/>
    </w:rPr>
  </w:style>
  <w:style w:type="paragraph" w:customStyle="1" w:styleId="ProfileTemplateRightColumn">
    <w:name w:val="Profile Template Right Column"/>
    <w:basedOn w:val="Normal"/>
    <w:rsid w:val="00D017C2"/>
    <w:pPr>
      <w:suppressAutoHyphens w:val="0"/>
      <w:overflowPunct/>
      <w:autoSpaceDE/>
      <w:textAlignment w:val="auto"/>
    </w:pPr>
    <w:rPr>
      <w:rFonts w:cs="Arial"/>
      <w:szCs w:val="24"/>
      <w:lang w:val="en-US" w:eastAsia="en-US"/>
    </w:rPr>
  </w:style>
  <w:style w:type="paragraph" w:styleId="ListParagraph">
    <w:name w:val="List Paragraph"/>
    <w:aliases w:val="Bullet Lists"/>
    <w:basedOn w:val="Normal"/>
    <w:uiPriority w:val="34"/>
    <w:qFormat/>
    <w:rsid w:val="000210AC"/>
    <w:pPr>
      <w:numPr>
        <w:numId w:val="3"/>
      </w:numPr>
      <w:suppressAutoHyphens w:val="0"/>
      <w:autoSpaceDN w:val="0"/>
      <w:adjustRightInd w:val="0"/>
      <w:spacing w:before="120" w:after="120"/>
      <w:ind w:left="1800"/>
    </w:pPr>
    <w:rPr>
      <w:color w:val="808080" w:themeColor="background1" w:themeShade="80"/>
      <w:sz w:val="20"/>
      <w:lang w:val="en-US" w:eastAsia="en-US"/>
    </w:rPr>
  </w:style>
  <w:style w:type="paragraph" w:customStyle="1" w:styleId="jobtitle">
    <w:name w:val="jobtitle"/>
    <w:basedOn w:val="Normal"/>
    <w:rsid w:val="00D017C2"/>
    <w:pPr>
      <w:suppressAutoHyphens w:val="0"/>
      <w:overflowPunct/>
      <w:autoSpaceDE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companyname">
    <w:name w:val="companyname"/>
    <w:basedOn w:val="Normal"/>
    <w:rsid w:val="00D017C2"/>
    <w:pPr>
      <w:suppressAutoHyphens w:val="0"/>
      <w:overflowPunct/>
      <w:autoSpaceDE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SectionTitle">
    <w:name w:val="Section Title"/>
    <w:basedOn w:val="Normal"/>
    <w:next w:val="Objective"/>
    <w:rsid w:val="00D2266E"/>
    <w:pPr>
      <w:pBdr>
        <w:bottom w:val="single" w:sz="6" w:space="1" w:color="808080"/>
      </w:pBdr>
      <w:suppressAutoHyphens w:val="0"/>
      <w:overflowPunct/>
      <w:autoSpaceDE/>
      <w:spacing w:before="220" w:line="220" w:lineRule="atLeast"/>
      <w:textAlignment w:val="auto"/>
    </w:pPr>
    <w:rPr>
      <w:rFonts w:ascii="Garamond" w:hAnsi="Garamond"/>
      <w:caps/>
      <w:spacing w:val="15"/>
      <w:sz w:val="20"/>
      <w:lang w:val="en-US" w:eastAsia="en-US"/>
    </w:rPr>
  </w:style>
  <w:style w:type="paragraph" w:customStyle="1" w:styleId="Objective">
    <w:name w:val="Objective"/>
    <w:basedOn w:val="Normal"/>
    <w:next w:val="BodyText"/>
    <w:rsid w:val="00D2266E"/>
    <w:pPr>
      <w:suppressAutoHyphens w:val="0"/>
      <w:overflowPunct/>
      <w:autoSpaceDE/>
      <w:spacing w:before="60" w:after="220" w:line="220" w:lineRule="atLeast"/>
      <w:jc w:val="both"/>
      <w:textAlignment w:val="auto"/>
    </w:pPr>
    <w:rPr>
      <w:rFonts w:ascii="Garamond" w:hAnsi="Garamond"/>
      <w:lang w:val="en-US" w:eastAsia="en-US"/>
    </w:rPr>
  </w:style>
  <w:style w:type="paragraph" w:customStyle="1" w:styleId="CompanyName0">
    <w:name w:val="Company Name"/>
    <w:basedOn w:val="Normal"/>
    <w:next w:val="JobTitle0"/>
    <w:rsid w:val="00D2266E"/>
    <w:pPr>
      <w:tabs>
        <w:tab w:val="left" w:pos="1440"/>
        <w:tab w:val="right" w:pos="6480"/>
      </w:tabs>
      <w:suppressAutoHyphens w:val="0"/>
      <w:overflowPunct/>
      <w:autoSpaceDE/>
      <w:spacing w:before="220" w:line="220" w:lineRule="atLeast"/>
      <w:textAlignment w:val="auto"/>
    </w:pPr>
    <w:rPr>
      <w:rFonts w:ascii="Garamond" w:hAnsi="Garamond"/>
      <w:lang w:val="en-US" w:eastAsia="en-US"/>
    </w:rPr>
  </w:style>
  <w:style w:type="paragraph" w:customStyle="1" w:styleId="JobTitle0">
    <w:name w:val="Job Title"/>
    <w:next w:val="Achievement"/>
    <w:rsid w:val="00D2266E"/>
    <w:pPr>
      <w:spacing w:before="40" w:after="40" w:line="220" w:lineRule="atLeast"/>
    </w:pPr>
    <w:rPr>
      <w:rFonts w:ascii="Garamond" w:hAnsi="Garamond"/>
      <w:i/>
      <w:spacing w:val="5"/>
      <w:sz w:val="23"/>
      <w:lang w:val="en-US" w:eastAsia="en-US"/>
    </w:rPr>
  </w:style>
  <w:style w:type="paragraph" w:customStyle="1" w:styleId="Achievement">
    <w:name w:val="Achievement"/>
    <w:basedOn w:val="BodyText"/>
    <w:link w:val="AchievementChar"/>
    <w:rsid w:val="00D2266E"/>
    <w:pPr>
      <w:tabs>
        <w:tab w:val="num" w:pos="0"/>
      </w:tabs>
      <w:suppressAutoHyphens w:val="0"/>
      <w:spacing w:after="60" w:line="240" w:lineRule="atLeast"/>
      <w:ind w:left="0"/>
      <w:jc w:val="both"/>
    </w:pPr>
    <w:rPr>
      <w:rFonts w:ascii="Garamond" w:hAnsi="Garamond"/>
      <w:b w:val="0"/>
      <w:bCs w:val="0"/>
      <w:color w:val="auto"/>
      <w:sz w:val="22"/>
      <w:lang w:val="en-US" w:eastAsia="en-US"/>
    </w:rPr>
  </w:style>
  <w:style w:type="paragraph" w:customStyle="1" w:styleId="Institution">
    <w:name w:val="Institution"/>
    <w:basedOn w:val="Normal"/>
    <w:next w:val="Achievement"/>
    <w:rsid w:val="00D2266E"/>
    <w:pPr>
      <w:tabs>
        <w:tab w:val="left" w:pos="1440"/>
        <w:tab w:val="right" w:pos="6480"/>
      </w:tabs>
      <w:suppressAutoHyphens w:val="0"/>
      <w:overflowPunct/>
      <w:autoSpaceDE/>
      <w:spacing w:before="60" w:line="220" w:lineRule="atLeast"/>
      <w:textAlignment w:val="auto"/>
    </w:pPr>
    <w:rPr>
      <w:rFonts w:ascii="Garamond" w:hAnsi="Garamond"/>
      <w:lang w:val="en-US" w:eastAsia="en-US"/>
    </w:rPr>
  </w:style>
  <w:style w:type="paragraph" w:customStyle="1" w:styleId="CompanyNameOne">
    <w:name w:val="Company Name One"/>
    <w:basedOn w:val="CompanyName0"/>
    <w:next w:val="JobTitle0"/>
    <w:rsid w:val="00D2266E"/>
    <w:pPr>
      <w:spacing w:before="60"/>
    </w:pPr>
  </w:style>
  <w:style w:type="paragraph" w:customStyle="1" w:styleId="NoTitle">
    <w:name w:val="No Title"/>
    <w:basedOn w:val="SectionTitle"/>
    <w:rsid w:val="00D2266E"/>
    <w:pPr>
      <w:pBdr>
        <w:bottom w:val="none" w:sz="0" w:space="0" w:color="auto"/>
      </w:pBdr>
    </w:pPr>
  </w:style>
  <w:style w:type="paragraph" w:customStyle="1" w:styleId="PersonalInfo">
    <w:name w:val="Personal Info"/>
    <w:basedOn w:val="Achievement"/>
    <w:next w:val="Achievement"/>
    <w:rsid w:val="00D2266E"/>
    <w:pPr>
      <w:numPr>
        <w:numId w:val="2"/>
      </w:numPr>
      <w:spacing w:before="220"/>
    </w:pPr>
  </w:style>
  <w:style w:type="character" w:customStyle="1" w:styleId="AchievementChar">
    <w:name w:val="Achievement Char"/>
    <w:basedOn w:val="DefaultParagraphFont"/>
    <w:link w:val="Achievement"/>
    <w:rsid w:val="00D2266E"/>
    <w:rPr>
      <w:rFonts w:ascii="Garamond" w:hAnsi="Garamond"/>
      <w:sz w:val="22"/>
      <w:lang w:val="en-US" w:eastAsia="en-US"/>
    </w:rPr>
  </w:style>
  <w:style w:type="paragraph" w:styleId="PlainText">
    <w:name w:val="Plain Text"/>
    <w:basedOn w:val="Normal"/>
    <w:link w:val="PlainTextChar"/>
    <w:unhideWhenUsed/>
    <w:rsid w:val="00965F0C"/>
    <w:pPr>
      <w:suppressAutoHyphens w:val="0"/>
      <w:overflowPunct/>
      <w:autoSpaceDE/>
      <w:textAlignment w:val="auto"/>
    </w:pPr>
    <w:rPr>
      <w:rFonts w:ascii="Courier New" w:hAnsi="Courier New" w:cs="Courier New"/>
      <w:sz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965F0C"/>
    <w:rPr>
      <w:rFonts w:ascii="Courier New" w:hAnsi="Courier New" w:cs="Courier New"/>
    </w:rPr>
  </w:style>
  <w:style w:type="paragraph" w:customStyle="1" w:styleId="Aaoeeu">
    <w:name w:val="Aaoeeu"/>
    <w:rsid w:val="006F7FF5"/>
    <w:pPr>
      <w:widowControl w:val="0"/>
    </w:pPr>
    <w:rPr>
      <w:lang w:val="en-US" w:eastAsia="el-GR"/>
    </w:rPr>
  </w:style>
  <w:style w:type="paragraph" w:customStyle="1" w:styleId="Aeeaoaeaa1">
    <w:name w:val="A?eeaoae?aa 1"/>
    <w:basedOn w:val="Aaoeeu"/>
    <w:next w:val="Aaoeeu"/>
    <w:rsid w:val="006F7FF5"/>
    <w:pPr>
      <w:keepNext/>
      <w:jc w:val="right"/>
    </w:pPr>
    <w:rPr>
      <w:b/>
      <w:bCs/>
    </w:rPr>
  </w:style>
  <w:style w:type="paragraph" w:customStyle="1" w:styleId="Aeeaoaeaa2">
    <w:name w:val="A?eeaoae?aa 2"/>
    <w:basedOn w:val="Aaoeeu"/>
    <w:next w:val="Aaoeeu"/>
    <w:rsid w:val="006F7FF5"/>
    <w:pPr>
      <w:keepNext/>
      <w:jc w:val="right"/>
    </w:pPr>
    <w:rPr>
      <w:i/>
      <w:iCs/>
    </w:rPr>
  </w:style>
  <w:style w:type="paragraph" w:customStyle="1" w:styleId="Eaoaeaa">
    <w:name w:val="Eaoae?aa"/>
    <w:basedOn w:val="Aaoeeu"/>
    <w:rsid w:val="006F7FF5"/>
    <w:pPr>
      <w:tabs>
        <w:tab w:val="center" w:pos="4153"/>
        <w:tab w:val="right" w:pos="8306"/>
      </w:tabs>
    </w:pPr>
  </w:style>
  <w:style w:type="paragraph" w:customStyle="1" w:styleId="OiaeaeiYiio2">
    <w:name w:val="O?ia eaeiYiio 2"/>
    <w:basedOn w:val="Aaoeeu"/>
    <w:rsid w:val="006F7FF5"/>
    <w:pPr>
      <w:jc w:val="right"/>
    </w:pPr>
    <w:rPr>
      <w:i/>
      <w:iCs/>
      <w:sz w:val="16"/>
      <w:szCs w:val="16"/>
    </w:rPr>
  </w:style>
  <w:style w:type="paragraph" w:customStyle="1" w:styleId="Default">
    <w:name w:val="Default"/>
    <w:rsid w:val="004755CF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NormalIndent">
    <w:name w:val="Normal Indent"/>
    <w:basedOn w:val="Normal"/>
    <w:rsid w:val="00683678"/>
    <w:pPr>
      <w:suppressAutoHyphens w:val="0"/>
      <w:overflowPunct/>
      <w:autoSpaceDE/>
      <w:ind w:left="57"/>
      <w:textAlignment w:val="auto"/>
    </w:pPr>
    <w:rPr>
      <w:spacing w:val="-4"/>
      <w:lang w:eastAsia="en-US"/>
    </w:rPr>
  </w:style>
  <w:style w:type="paragraph" w:styleId="BalloonText">
    <w:name w:val="Balloon Text"/>
    <w:basedOn w:val="Normal"/>
    <w:link w:val="BalloonTextChar"/>
    <w:rsid w:val="009B119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B1192"/>
    <w:rPr>
      <w:rFonts w:ascii="Lucida Grande" w:hAnsi="Lucida Grande"/>
      <w:sz w:val="18"/>
      <w:szCs w:val="18"/>
      <w:lang w:eastAsia="ar-SA"/>
    </w:rPr>
  </w:style>
  <w:style w:type="character" w:styleId="Emphasis">
    <w:name w:val="Emphasis"/>
    <w:aliases w:val="Candidate info"/>
    <w:rsid w:val="000210AC"/>
    <w:rPr>
      <w:rFonts w:ascii="Simplon BP Medium" w:hAnsi="Simplon BP Medium"/>
      <w:b w:val="0"/>
      <w:i w:val="0"/>
      <w:iCs/>
    </w:rPr>
  </w:style>
  <w:style w:type="character" w:styleId="FollowedHyperlink">
    <w:name w:val="FollowedHyperlink"/>
    <w:basedOn w:val="DefaultParagraphFont"/>
    <w:rsid w:val="00754B2D"/>
    <w:rPr>
      <w:color w:val="800080" w:themeColor="followedHyperlink"/>
      <w:u w:val="single"/>
    </w:rPr>
  </w:style>
  <w:style w:type="character" w:customStyle="1" w:styleId="Heading2Char">
    <w:name w:val="Heading 2 Char"/>
    <w:aliases w:val="Job Role Title Char"/>
    <w:basedOn w:val="DefaultParagraphFont"/>
    <w:link w:val="Heading2"/>
    <w:rsid w:val="00BA54F1"/>
    <w:rPr>
      <w:rFonts w:ascii="Simplon BP Medium" w:eastAsiaTheme="majorEastAsia" w:hAnsi="Simplon BP Medium" w:cstheme="majorBidi"/>
      <w:color w:val="0E2742"/>
      <w:sz w:val="24"/>
      <w:szCs w:val="26"/>
      <w:lang w:eastAsia="ar-SA"/>
    </w:rPr>
  </w:style>
  <w:style w:type="paragraph" w:customStyle="1" w:styleId="roledate">
    <w:name w:val="role date"/>
    <w:basedOn w:val="Normal"/>
    <w:qFormat/>
    <w:rsid w:val="00182E9F"/>
    <w:pPr>
      <w:spacing w:line="276" w:lineRule="auto"/>
    </w:pPr>
    <w:rPr>
      <w:bCs/>
      <w:i/>
      <w:color w:val="0E2742"/>
    </w:rPr>
  </w:style>
  <w:style w:type="paragraph" w:styleId="CommentText">
    <w:name w:val="annotation text"/>
    <w:basedOn w:val="Normal"/>
    <w:link w:val="CommentTextChar"/>
    <w:rsid w:val="008B7B94"/>
    <w:pPr>
      <w:suppressAutoHyphens w:val="0"/>
      <w:overflowPunct/>
      <w:autoSpaceDE/>
      <w:ind w:left="0"/>
      <w:textAlignment w:val="auto"/>
    </w:pPr>
    <w:rPr>
      <w:rFonts w:ascii="Times New Roman" w:hAnsi="Times New Roman"/>
      <w:color w:val="auto"/>
      <w:sz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8B7B94"/>
    <w:rPr>
      <w:lang w:eastAsia="en-US"/>
    </w:rPr>
  </w:style>
  <w:style w:type="character" w:styleId="IntenseReference">
    <w:name w:val="Intense Reference"/>
    <w:basedOn w:val="DefaultParagraphFont"/>
    <w:uiPriority w:val="32"/>
    <w:qFormat/>
    <w:rsid w:val="008B7B94"/>
    <w:rPr>
      <w:b/>
      <w:bCs/>
      <w:smallCaps/>
      <w:color w:val="C0504D" w:themeColor="accent2"/>
      <w:spacing w:val="5"/>
      <w:u w:val="single"/>
    </w:rPr>
  </w:style>
  <w:style w:type="paragraph" w:customStyle="1" w:styleId="CVBullet">
    <w:name w:val="CV Bullet"/>
    <w:basedOn w:val="Normal"/>
    <w:rsid w:val="008B7B94"/>
    <w:pPr>
      <w:numPr>
        <w:numId w:val="4"/>
      </w:numPr>
      <w:suppressAutoHyphens w:val="0"/>
      <w:overflowPunct/>
      <w:autoSpaceDE/>
      <w:textAlignment w:val="auto"/>
    </w:pPr>
    <w:rPr>
      <w:rFonts w:ascii="Courier New" w:hAnsi="Courier New"/>
      <w:color w:val="auto"/>
      <w:sz w:val="20"/>
      <w:szCs w:val="24"/>
      <w:lang w:eastAsia="en-US"/>
    </w:rPr>
  </w:style>
  <w:style w:type="table" w:styleId="MediumGrid1-Accent3">
    <w:name w:val="Medium Grid 1 Accent 3"/>
    <w:basedOn w:val="TableNormal"/>
    <w:uiPriority w:val="67"/>
    <w:rsid w:val="008B7B94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BodyTextIndent">
    <w:name w:val="Body Text Indent"/>
    <w:basedOn w:val="Normal"/>
    <w:link w:val="BodyTextIndentChar"/>
    <w:rsid w:val="007627B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7627BF"/>
    <w:rPr>
      <w:rFonts w:ascii="Simplon BP Regular" w:hAnsi="Simplon BP Regular"/>
      <w:color w:val="595959" w:themeColor="text1" w:themeTint="A6"/>
      <w:sz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onnect44.com/" TargetMode="External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0CD30B-F48C-4B3E-91BC-09F455144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Connect 44 AG</Company>
  <LinksUpToDate>false</LinksUpToDate>
  <CharactersWithSpaces>6602</CharactersWithSpaces>
  <SharedDoc>false</SharedDoc>
  <HLinks>
    <vt:vector size="12" baseType="variant">
      <vt:variant>
        <vt:i4>852039</vt:i4>
      </vt:variant>
      <vt:variant>
        <vt:i4>3</vt:i4>
      </vt:variant>
      <vt:variant>
        <vt:i4>0</vt:i4>
      </vt:variant>
      <vt:variant>
        <vt:i4>5</vt:i4>
      </vt:variant>
      <vt:variant>
        <vt:lpwstr>http://www.connect44.com/</vt:lpwstr>
      </vt:variant>
      <vt:variant>
        <vt:lpwstr/>
      </vt:variant>
      <vt:variant>
        <vt:i4>3801088</vt:i4>
      </vt:variant>
      <vt:variant>
        <vt:i4>0</vt:i4>
      </vt:variant>
      <vt:variant>
        <vt:i4>0</vt:i4>
      </vt:variant>
      <vt:variant>
        <vt:i4>5</vt:i4>
      </vt:variant>
      <vt:variant>
        <vt:lpwstr>mailto:info@connect44.com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Microdec</dc:creator>
  <cp:lastModifiedBy>Thunga Banda</cp:lastModifiedBy>
  <cp:revision>2</cp:revision>
  <cp:lastPrinted>2021-06-17T12:39:00Z</cp:lastPrinted>
  <dcterms:created xsi:type="dcterms:W3CDTF">2021-06-29T10:38:00Z</dcterms:created>
  <dcterms:modified xsi:type="dcterms:W3CDTF">2021-06-29T10:38:00Z</dcterms:modified>
</cp:coreProperties>
</file>